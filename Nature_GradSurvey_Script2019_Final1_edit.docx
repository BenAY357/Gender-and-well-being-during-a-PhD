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BDE1D" w14:textId="77777777" w:rsidR="00456E91" w:rsidRPr="007A5EA9" w:rsidRDefault="00456E91" w:rsidP="00456E91">
      <w:pPr>
        <w:pStyle w:val="Heading1"/>
        <w:rPr>
          <w:rFonts w:ascii="Corbel" w:hAnsi="Corbel"/>
          <w:b/>
        </w:rPr>
      </w:pPr>
      <w:r w:rsidRPr="007A5EA9">
        <w:rPr>
          <w:rFonts w:ascii="Corbel" w:hAnsi="Corbel"/>
          <w:b/>
        </w:rPr>
        <w:t>Introductory text</w:t>
      </w:r>
    </w:p>
    <w:p w14:paraId="12D4E1BE" w14:textId="77777777" w:rsidR="004D26A2" w:rsidRPr="004D26A2" w:rsidRDefault="004D26A2" w:rsidP="004D26A2">
      <w:pPr>
        <w:spacing w:after="0"/>
        <w:rPr>
          <w:rFonts w:ascii="Corbel" w:hAnsi="Corbel"/>
          <w:b/>
        </w:rPr>
      </w:pPr>
      <w:r w:rsidRPr="004D26A2">
        <w:rPr>
          <w:rFonts w:ascii="Corbel" w:hAnsi="Corbel"/>
          <w:b/>
        </w:rPr>
        <w:t>Welcome to the Nature Research Group PhD Student Survey 2019!</w:t>
      </w:r>
    </w:p>
    <w:p w14:paraId="0BE4FC62" w14:textId="77777777" w:rsidR="004D26A2" w:rsidRPr="004D26A2" w:rsidRDefault="004D26A2" w:rsidP="004D26A2">
      <w:pPr>
        <w:spacing w:after="0"/>
        <w:rPr>
          <w:rFonts w:ascii="Corbel" w:hAnsi="Corbel"/>
        </w:rPr>
      </w:pPr>
    </w:p>
    <w:p w14:paraId="4AD2FCAB" w14:textId="28C7D35A" w:rsidR="003277AA" w:rsidRPr="007A5EA9" w:rsidRDefault="004D26A2" w:rsidP="00AE11C0">
      <w:pPr>
        <w:spacing w:after="0"/>
        <w:rPr>
          <w:rFonts w:ascii="Corbel" w:hAnsi="Corbel"/>
        </w:rPr>
      </w:pPr>
      <w:r w:rsidRPr="004D26A2">
        <w:rPr>
          <w:rFonts w:ascii="Corbel" w:hAnsi="Corbel"/>
        </w:rPr>
        <w:t xml:space="preserve">This survey aims to explore PhD students' career intentions and programme satisfaction. The results will help become part of a feature article </w:t>
      </w:r>
      <w:r w:rsidR="005F17C9">
        <w:rPr>
          <w:rFonts w:ascii="Corbel" w:hAnsi="Corbel"/>
        </w:rPr>
        <w:t>later this year</w:t>
      </w:r>
      <w:r w:rsidRPr="004D26A2">
        <w:rPr>
          <w:rFonts w:ascii="Corbel" w:hAnsi="Corbel"/>
        </w:rPr>
        <w:t xml:space="preserve">. We’ll also use the findings in other editorial content and for marketing products. </w:t>
      </w:r>
      <w:r w:rsidR="009B2837" w:rsidRPr="004D26A2">
        <w:rPr>
          <w:rFonts w:ascii="Corbel" w:hAnsi="Corbel"/>
        </w:rPr>
        <w:t xml:space="preserve">This survey includes </w:t>
      </w:r>
      <w:r w:rsidRPr="004D26A2">
        <w:rPr>
          <w:rFonts w:ascii="Corbel" w:hAnsi="Corbel"/>
        </w:rPr>
        <w:t>demographic</w:t>
      </w:r>
      <w:r w:rsidR="009B2837" w:rsidRPr="004D26A2">
        <w:rPr>
          <w:rFonts w:ascii="Corbel" w:hAnsi="Corbel"/>
        </w:rPr>
        <w:t xml:space="preserve"> questions to help us</w:t>
      </w:r>
      <w:r w:rsidRPr="004D26A2">
        <w:rPr>
          <w:rFonts w:ascii="Corbel" w:hAnsi="Corbel"/>
        </w:rPr>
        <w:t xml:space="preserve"> contextualise your answers. We will also be touching on sensitive subjects such as mental health and discrimination. </w:t>
      </w:r>
      <w:r w:rsidR="00226BCE">
        <w:rPr>
          <w:rFonts w:ascii="Corbel" w:hAnsi="Corbel"/>
        </w:rPr>
        <w:t>Y</w:t>
      </w:r>
      <w:r w:rsidRPr="004D26A2">
        <w:rPr>
          <w:rFonts w:ascii="Corbel" w:hAnsi="Corbel"/>
        </w:rPr>
        <w:t>ou can opt-out of taking part at any time.</w:t>
      </w:r>
      <w:r w:rsidR="009B2837" w:rsidRPr="004D26A2">
        <w:rPr>
          <w:rFonts w:ascii="Corbel" w:hAnsi="Corbel"/>
        </w:rPr>
        <w:t xml:space="preserve"> </w:t>
      </w:r>
      <w:r w:rsidR="009B2837" w:rsidRPr="007A5EA9">
        <w:rPr>
          <w:rFonts w:ascii="Corbel" w:hAnsi="Corbel"/>
        </w:rPr>
        <w:t>Please note that your responses</w:t>
      </w:r>
      <w:r w:rsidR="003277AA" w:rsidRPr="007A5EA9">
        <w:rPr>
          <w:rFonts w:ascii="Corbel" w:hAnsi="Corbel"/>
        </w:rPr>
        <w:t xml:space="preserve"> are strictly confidential and anonymous. </w:t>
      </w:r>
      <w:r w:rsidR="009B2837" w:rsidRPr="007A5EA9">
        <w:rPr>
          <w:rFonts w:ascii="Corbel" w:hAnsi="Corbel"/>
        </w:rPr>
        <w:t xml:space="preserve">If you are interested in entering the prize draw, we will require your personal contact information however this will not be linked to your responses. </w:t>
      </w:r>
    </w:p>
    <w:p w14:paraId="1B340D9B" w14:textId="77777777" w:rsidR="003277AA" w:rsidRPr="007A5EA9" w:rsidRDefault="003277AA" w:rsidP="003277AA">
      <w:pPr>
        <w:rPr>
          <w:rFonts w:ascii="Corbel" w:hAnsi="Corbel"/>
        </w:rPr>
      </w:pPr>
      <w:r w:rsidRPr="007A5EA9">
        <w:rPr>
          <w:rFonts w:ascii="Corbel" w:hAnsi="Corbel"/>
        </w:rPr>
        <w:t xml:space="preserve">Thanks again for your help! </w:t>
      </w:r>
    </w:p>
    <w:p w14:paraId="36FAB2D9" w14:textId="77777777" w:rsidR="00C2714C" w:rsidRPr="007A5EA9" w:rsidRDefault="003277AA">
      <w:pPr>
        <w:rPr>
          <w:rFonts w:ascii="Corbel" w:eastAsiaTheme="majorEastAsia" w:hAnsi="Corbel" w:cstheme="majorBidi"/>
          <w:color w:val="AC3045" w:themeColor="accent1" w:themeShade="BF"/>
          <w:sz w:val="32"/>
          <w:szCs w:val="32"/>
        </w:rPr>
      </w:pPr>
      <w:r w:rsidRPr="007A5EA9">
        <w:rPr>
          <w:rFonts w:ascii="Corbel" w:hAnsi="Corbel"/>
        </w:rPr>
        <w:t>Please click the button below to start the survey.</w:t>
      </w:r>
      <w:r w:rsidR="00C2714C" w:rsidRPr="007A5EA9">
        <w:rPr>
          <w:rFonts w:ascii="Corbel" w:hAnsi="Corbel"/>
        </w:rPr>
        <w:br w:type="page"/>
      </w:r>
    </w:p>
    <w:p w14:paraId="4AAC09DF" w14:textId="77777777" w:rsidR="00EC2F6D" w:rsidRPr="007A5EA9" w:rsidRDefault="00456E91" w:rsidP="00456E91">
      <w:pPr>
        <w:pStyle w:val="Heading1"/>
        <w:rPr>
          <w:rFonts w:ascii="Corbel" w:hAnsi="Corbel"/>
          <w:b/>
        </w:rPr>
      </w:pPr>
      <w:r w:rsidRPr="007A5EA9">
        <w:rPr>
          <w:rFonts w:ascii="Corbel" w:hAnsi="Corbel"/>
          <w:b/>
        </w:rPr>
        <w:lastRenderedPageBreak/>
        <w:t>Questionnaire</w:t>
      </w:r>
    </w:p>
    <w:p w14:paraId="45037E16" w14:textId="77777777" w:rsidR="00456E91" w:rsidRPr="007A5EA9" w:rsidRDefault="00456E91" w:rsidP="00456E91">
      <w:pPr>
        <w:rPr>
          <w:rFonts w:ascii="Corbel" w:hAnsi="Corbel"/>
        </w:rPr>
      </w:pPr>
    </w:p>
    <w:tbl>
      <w:tblPr>
        <w:tblStyle w:val="TableGrid"/>
        <w:tblW w:w="14106" w:type="dxa"/>
        <w:tblLook w:val="04A0" w:firstRow="1" w:lastRow="0" w:firstColumn="1" w:lastColumn="0" w:noHBand="0" w:noVBand="1"/>
      </w:tblPr>
      <w:tblGrid>
        <w:gridCol w:w="1464"/>
        <w:gridCol w:w="3611"/>
        <w:gridCol w:w="2245"/>
        <w:gridCol w:w="1269"/>
        <w:gridCol w:w="1556"/>
        <w:gridCol w:w="2341"/>
        <w:gridCol w:w="1620"/>
      </w:tblGrid>
      <w:tr w:rsidR="006D1963" w:rsidRPr="007A5EA9" w14:paraId="21ABF08C" w14:textId="77777777" w:rsidTr="00867CE8">
        <w:trPr>
          <w:tblHeader/>
        </w:trPr>
        <w:tc>
          <w:tcPr>
            <w:tcW w:w="1464" w:type="dxa"/>
            <w:shd w:val="clear" w:color="auto" w:fill="F2F2F2" w:themeFill="background1" w:themeFillShade="F2"/>
          </w:tcPr>
          <w:p w14:paraId="3208F62C" w14:textId="77777777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>Question no.</w:t>
            </w:r>
          </w:p>
        </w:tc>
        <w:tc>
          <w:tcPr>
            <w:tcW w:w="3611" w:type="dxa"/>
            <w:shd w:val="clear" w:color="auto" w:fill="F2F2F2" w:themeFill="background1" w:themeFillShade="F2"/>
          </w:tcPr>
          <w:p w14:paraId="1CD8CA35" w14:textId="77777777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>Question and options</w:t>
            </w:r>
          </w:p>
        </w:tc>
        <w:tc>
          <w:tcPr>
            <w:tcW w:w="2245" w:type="dxa"/>
            <w:shd w:val="clear" w:color="auto" w:fill="F2F2F2" w:themeFill="background1" w:themeFillShade="F2"/>
          </w:tcPr>
          <w:p w14:paraId="43D20D06" w14:textId="77777777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>Type of question</w:t>
            </w:r>
          </w:p>
        </w:tc>
        <w:tc>
          <w:tcPr>
            <w:tcW w:w="1269" w:type="dxa"/>
            <w:shd w:val="clear" w:color="auto" w:fill="F2F2F2" w:themeFill="background1" w:themeFillShade="F2"/>
          </w:tcPr>
          <w:p w14:paraId="6C4A7ABD" w14:textId="77777777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>Mandatory Y/N?</w:t>
            </w:r>
          </w:p>
        </w:tc>
        <w:tc>
          <w:tcPr>
            <w:tcW w:w="1556" w:type="dxa"/>
            <w:shd w:val="clear" w:color="auto" w:fill="F2F2F2" w:themeFill="background1" w:themeFillShade="F2"/>
          </w:tcPr>
          <w:p w14:paraId="0053A385" w14:textId="77777777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>Routing</w:t>
            </w:r>
          </w:p>
        </w:tc>
        <w:tc>
          <w:tcPr>
            <w:tcW w:w="2341" w:type="dxa"/>
            <w:shd w:val="clear" w:color="auto" w:fill="F2F2F2" w:themeFill="background1" w:themeFillShade="F2"/>
          </w:tcPr>
          <w:p w14:paraId="23B4C65D" w14:textId="5E5C9A16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 xml:space="preserve">Notes 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14:paraId="692A953B" w14:textId="21901FDA" w:rsidR="00456E91" w:rsidRPr="007A5EA9" w:rsidRDefault="00456E91" w:rsidP="007A5EA9">
            <w:pPr>
              <w:jc w:val="center"/>
              <w:rPr>
                <w:rFonts w:ascii="Corbel" w:hAnsi="Corbel"/>
                <w:b/>
              </w:rPr>
            </w:pPr>
          </w:p>
        </w:tc>
      </w:tr>
      <w:tr w:rsidR="00415B90" w:rsidRPr="007A5EA9" w14:paraId="06EF98E4" w14:textId="77777777" w:rsidTr="003277AA">
        <w:tc>
          <w:tcPr>
            <w:tcW w:w="14106" w:type="dxa"/>
            <w:gridSpan w:val="7"/>
          </w:tcPr>
          <w:p w14:paraId="5C37E4DA" w14:textId="77777777" w:rsidR="00415B90" w:rsidRPr="007A5EA9" w:rsidRDefault="003B2E51" w:rsidP="004D26A2">
            <w:pPr>
              <w:pStyle w:val="Heading1"/>
              <w:outlineLvl w:val="0"/>
            </w:pPr>
            <w:r w:rsidRPr="007A5EA9">
              <w:t xml:space="preserve">About you </w:t>
            </w:r>
          </w:p>
          <w:p w14:paraId="67536FA9" w14:textId="77777777" w:rsidR="00415B90" w:rsidRPr="007A5EA9" w:rsidRDefault="00415B90" w:rsidP="004D26A2">
            <w:pPr>
              <w:rPr>
                <w:rFonts w:ascii="Corbel" w:hAnsi="Corbel"/>
                <w:b/>
              </w:rPr>
            </w:pPr>
            <w:r w:rsidRPr="007A5EA9">
              <w:rPr>
                <w:rFonts w:ascii="Corbel" w:hAnsi="Corbel"/>
                <w:b/>
              </w:rPr>
              <w:t>To start the survey, we’d like to learn a little bit about you.</w:t>
            </w:r>
            <w:r w:rsidR="003B2E51" w:rsidRPr="007A5EA9">
              <w:rPr>
                <w:rFonts w:ascii="Corbel" w:hAnsi="Corbel"/>
                <w:b/>
              </w:rPr>
              <w:t xml:space="preserve"> </w:t>
            </w:r>
            <w:r w:rsidR="004D26A2" w:rsidRPr="004D26A2">
              <w:rPr>
                <w:rFonts w:ascii="Corbel" w:hAnsi="Corbel"/>
                <w:b/>
              </w:rPr>
              <w:t>This section asks about your current PhD programme</w:t>
            </w:r>
          </w:p>
        </w:tc>
      </w:tr>
      <w:tr w:rsidR="004D26A2" w:rsidRPr="007A5EA9" w14:paraId="5C0A1E2F" w14:textId="77777777" w:rsidTr="004F71B2">
        <w:tc>
          <w:tcPr>
            <w:tcW w:w="14106" w:type="dxa"/>
            <w:gridSpan w:val="7"/>
          </w:tcPr>
          <w:p w14:paraId="37A02AD4" w14:textId="77777777" w:rsidR="004D26A2" w:rsidRDefault="004D26A2" w:rsidP="004D26A2">
            <w:pPr>
              <w:pStyle w:val="Heading1"/>
              <w:outlineLvl w:val="0"/>
            </w:pPr>
            <w:r>
              <w:t>Thank you</w:t>
            </w:r>
          </w:p>
          <w:p w14:paraId="1697E3C8" w14:textId="77777777" w:rsidR="004D26A2" w:rsidRPr="009F26E5" w:rsidRDefault="004D26A2" w:rsidP="004D26A2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/>
                <w:b/>
              </w:rPr>
            </w:pPr>
            <w:r w:rsidRPr="009F26E5">
              <w:rPr>
                <w:rFonts w:ascii="Corbel" w:hAnsi="Corbel" w:cs="Arial"/>
                <w:b/>
                <w:color w:val="000000"/>
                <w:sz w:val="22"/>
                <w:szCs w:val="22"/>
              </w:rPr>
              <w:t xml:space="preserve">Thank you very much for your time. Unfortunately, the rest of the questions in this survey are aimed at those who </w:t>
            </w:r>
            <w:proofErr w:type="gramStart"/>
            <w:r w:rsidRPr="009F26E5">
              <w:rPr>
                <w:rFonts w:ascii="Corbel" w:hAnsi="Corbel" w:cs="Arial"/>
                <w:b/>
                <w:color w:val="000000"/>
                <w:sz w:val="22"/>
                <w:szCs w:val="22"/>
              </w:rPr>
              <w:t>are currently PhD students</w:t>
            </w:r>
            <w:proofErr w:type="gramEnd"/>
            <w:r w:rsidRPr="009F26E5">
              <w:rPr>
                <w:rFonts w:ascii="Corbel" w:hAnsi="Corbel" w:cs="Arial"/>
                <w:b/>
                <w:color w:val="000000"/>
                <w:sz w:val="22"/>
                <w:szCs w:val="22"/>
              </w:rPr>
              <w:t xml:space="preserve">. If you would like to provide further </w:t>
            </w:r>
            <w:proofErr w:type="gramStart"/>
            <w:r w:rsidRPr="009F26E5">
              <w:rPr>
                <w:rFonts w:ascii="Corbel" w:hAnsi="Corbel" w:cs="Arial"/>
                <w:b/>
                <w:color w:val="000000"/>
                <w:sz w:val="22"/>
                <w:szCs w:val="22"/>
              </w:rPr>
              <w:t>feedback</w:t>
            </w:r>
            <w:proofErr w:type="gramEnd"/>
            <w:r w:rsidRPr="009F26E5">
              <w:rPr>
                <w:rFonts w:ascii="Corbel" w:hAnsi="Corbel" w:cs="Arial"/>
                <w:b/>
                <w:color w:val="000000"/>
                <w:sz w:val="22"/>
                <w:szCs w:val="22"/>
              </w:rPr>
              <w:t xml:space="preserve"> please email us at audienceresearch@nature.com.</w:t>
            </w:r>
          </w:p>
        </w:tc>
      </w:tr>
      <w:tr w:rsidR="006D1963" w:rsidRPr="007A5EA9" w14:paraId="2C8DBB61" w14:textId="77777777" w:rsidTr="00867CE8">
        <w:tc>
          <w:tcPr>
            <w:tcW w:w="1464" w:type="dxa"/>
          </w:tcPr>
          <w:p w14:paraId="0B34E990" w14:textId="4B61B6EC" w:rsidR="00415B90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</w:t>
            </w:r>
          </w:p>
        </w:tc>
        <w:tc>
          <w:tcPr>
            <w:tcW w:w="3611" w:type="dxa"/>
          </w:tcPr>
          <w:p w14:paraId="07F0EFCA" w14:textId="77777777" w:rsidR="00CE6A19" w:rsidRPr="009F26E5" w:rsidRDefault="00CE6A19" w:rsidP="009F26E5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Which was the </w:t>
            </w:r>
            <w:r w:rsidRPr="009F26E5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most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important reason you decided to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enrol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in a PhD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?</w:t>
            </w:r>
          </w:p>
          <w:p w14:paraId="412BCDE2" w14:textId="77777777" w:rsidR="00CE6A19" w:rsidRPr="009F26E5" w:rsidRDefault="00CE6A19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 want to pursue an academic career</w:t>
            </w:r>
          </w:p>
          <w:p w14:paraId="4886251A" w14:textId="77777777" w:rsidR="00CE6A19" w:rsidRPr="009F26E5" w:rsidRDefault="00CE6A19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 want to pursue a non-academic career</w:t>
            </w:r>
          </w:p>
          <w:p w14:paraId="5D4A33A8" w14:textId="77777777" w:rsidR="00CE6A19" w:rsidRDefault="00CE6A19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 job I want is available without a PhD</w:t>
            </w:r>
          </w:p>
          <w:p w14:paraId="02AC8C60" w14:textId="77777777" w:rsidR="00F00C0A" w:rsidRDefault="00F00C0A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Personal interest in my subject of choice</w:t>
            </w:r>
          </w:p>
          <w:p w14:paraId="3091F845" w14:textId="77777777" w:rsidR="00CE6A19" w:rsidRPr="00EA42CF" w:rsidRDefault="00CE6A19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EA42CF">
              <w:rPr>
                <w:rFonts w:ascii="Corbel" w:eastAsia="Times New Roman" w:hAnsi="Corbel" w:cs="Arial"/>
                <w:color w:val="000000"/>
                <w:lang w:val="en-US"/>
              </w:rPr>
              <w:t>I wanted to continue pursuing my research</w:t>
            </w:r>
          </w:p>
          <w:p w14:paraId="6AEE4E27" w14:textId="77777777" w:rsidR="00F00C0A" w:rsidRPr="003D4C1C" w:rsidRDefault="00CE6A19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 wanted to live in another country</w:t>
            </w:r>
          </w:p>
          <w:p w14:paraId="53390BE7" w14:textId="77777777" w:rsidR="00415B90" w:rsidRPr="009F26E5" w:rsidRDefault="00CE6A19" w:rsidP="00096E35">
            <w:pPr>
              <w:numPr>
                <w:ilvl w:val="0"/>
                <w:numId w:val="2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Other, please specify</w:t>
            </w:r>
          </w:p>
        </w:tc>
        <w:tc>
          <w:tcPr>
            <w:tcW w:w="2245" w:type="dxa"/>
          </w:tcPr>
          <w:p w14:paraId="4E8A7FBF" w14:textId="77777777" w:rsidR="00415B90" w:rsidRPr="009F26E5" w:rsidRDefault="00CE6A19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3253B2A1" w14:textId="77777777" w:rsidR="00415B90" w:rsidRPr="009F26E5" w:rsidRDefault="00CE6A19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4FF8A813" w14:textId="77777777" w:rsidR="00415B90" w:rsidRPr="009F26E5" w:rsidRDefault="00CE6A19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1154B5B9" w14:textId="77777777" w:rsidR="00415B90" w:rsidRPr="009F26E5" w:rsidRDefault="00415B90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79CC455B" w14:textId="77777777" w:rsidR="00415B90" w:rsidRPr="007A5EA9" w:rsidRDefault="00415B90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48991F00" w14:textId="77777777" w:rsidTr="00867CE8">
        <w:tc>
          <w:tcPr>
            <w:tcW w:w="1464" w:type="dxa"/>
          </w:tcPr>
          <w:p w14:paraId="545A53E0" w14:textId="72E124F4" w:rsidR="008D0F65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Q3</w:t>
            </w:r>
          </w:p>
        </w:tc>
        <w:tc>
          <w:tcPr>
            <w:tcW w:w="3611" w:type="dxa"/>
          </w:tcPr>
          <w:p w14:paraId="285097D6" w14:textId="77777777" w:rsidR="008D0F65" w:rsidRPr="009F26E5" w:rsidRDefault="008D0F65" w:rsidP="008D0F65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Are you studying in the country you grew up in?   </w:t>
            </w:r>
          </w:p>
          <w:p w14:paraId="36DDAFF4" w14:textId="77777777" w:rsidR="008D0F65" w:rsidRPr="009F26E5" w:rsidRDefault="008D0F65" w:rsidP="00096E35">
            <w:pPr>
              <w:numPr>
                <w:ilvl w:val="0"/>
                <w:numId w:val="1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</w:t>
            </w:r>
          </w:p>
          <w:p w14:paraId="71B3FADB" w14:textId="77777777" w:rsidR="008D0F65" w:rsidRPr="009F26E5" w:rsidRDefault="008D0F65" w:rsidP="00096E35">
            <w:pPr>
              <w:numPr>
                <w:ilvl w:val="0"/>
                <w:numId w:val="1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</w:t>
            </w:r>
          </w:p>
        </w:tc>
        <w:tc>
          <w:tcPr>
            <w:tcW w:w="2245" w:type="dxa"/>
          </w:tcPr>
          <w:p w14:paraId="20AB8DE2" w14:textId="77777777" w:rsidR="008D0F65" w:rsidRPr="009F26E5" w:rsidRDefault="008D0F6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706EE759" w14:textId="77777777" w:rsidR="008D0F65" w:rsidRPr="009F26E5" w:rsidRDefault="008D0F6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69AE2FC6" w14:textId="77777777" w:rsidR="008D0F65" w:rsidRPr="009F26E5" w:rsidRDefault="008D0F6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5A6BB53D" w14:textId="77777777" w:rsidR="008D0F65" w:rsidRPr="009F26E5" w:rsidRDefault="008D0F6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7114DE17" w14:textId="77777777" w:rsidR="008D0F65" w:rsidRPr="007A5EA9" w:rsidRDefault="008D0F65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6E8FFB26" w14:textId="77777777" w:rsidTr="00867CE8">
        <w:tc>
          <w:tcPr>
            <w:tcW w:w="1464" w:type="dxa"/>
          </w:tcPr>
          <w:p w14:paraId="35472C93" w14:textId="6EE760E0" w:rsidR="008D0F65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lastRenderedPageBreak/>
              <w:t>Q4</w:t>
            </w:r>
          </w:p>
        </w:tc>
        <w:tc>
          <w:tcPr>
            <w:tcW w:w="3611" w:type="dxa"/>
          </w:tcPr>
          <w:p w14:paraId="0685DA9F" w14:textId="77777777" w:rsidR="008D0F65" w:rsidRPr="009F26E5" w:rsidRDefault="008D0F65" w:rsidP="008D0F65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Where do you currently live?</w:t>
            </w:r>
          </w:p>
          <w:p w14:paraId="5820C9B8" w14:textId="77777777" w:rsidR="008D0F65" w:rsidRPr="009F26E5" w:rsidRDefault="008D0F65" w:rsidP="00096E35">
            <w:pPr>
              <w:numPr>
                <w:ilvl w:val="0"/>
                <w:numId w:val="1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Asia (including Middle East)</w:t>
            </w:r>
          </w:p>
          <w:p w14:paraId="7CE78E60" w14:textId="77777777" w:rsidR="008D0F65" w:rsidRPr="009F26E5" w:rsidRDefault="008D0F65" w:rsidP="00096E35">
            <w:pPr>
              <w:numPr>
                <w:ilvl w:val="0"/>
                <w:numId w:val="1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Australasia</w:t>
            </w:r>
          </w:p>
          <w:p w14:paraId="5A4E06B7" w14:textId="77777777" w:rsidR="008D0F65" w:rsidRPr="009F26E5" w:rsidRDefault="008D0F65" w:rsidP="00096E35">
            <w:pPr>
              <w:numPr>
                <w:ilvl w:val="0"/>
                <w:numId w:val="1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Africa</w:t>
            </w:r>
          </w:p>
          <w:p w14:paraId="7E646E79" w14:textId="77777777" w:rsidR="008D0F65" w:rsidRPr="009F26E5" w:rsidRDefault="008D0F65" w:rsidP="00096E35">
            <w:pPr>
              <w:numPr>
                <w:ilvl w:val="0"/>
                <w:numId w:val="1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Europe</w:t>
            </w:r>
          </w:p>
          <w:p w14:paraId="6DEF098C" w14:textId="77777777" w:rsidR="008D0F65" w:rsidRPr="009F26E5" w:rsidRDefault="008D0F65" w:rsidP="00096E35">
            <w:pPr>
              <w:numPr>
                <w:ilvl w:val="0"/>
                <w:numId w:val="1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North or Central America</w:t>
            </w:r>
          </w:p>
          <w:p w14:paraId="064E27CA" w14:textId="77777777" w:rsidR="008D0F65" w:rsidRPr="009F26E5" w:rsidRDefault="008D0F65" w:rsidP="00096E35">
            <w:pPr>
              <w:numPr>
                <w:ilvl w:val="0"/>
                <w:numId w:val="1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South America</w:t>
            </w:r>
          </w:p>
        </w:tc>
        <w:tc>
          <w:tcPr>
            <w:tcW w:w="2245" w:type="dxa"/>
          </w:tcPr>
          <w:p w14:paraId="7F592175" w14:textId="77777777" w:rsidR="008D0F65" w:rsidRPr="009F26E5" w:rsidRDefault="008D0F6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196584BC" w14:textId="77777777" w:rsidR="008D0F65" w:rsidRPr="009F26E5" w:rsidRDefault="008D0F6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66A1E441" w14:textId="77777777" w:rsidR="008D0F65" w:rsidRPr="009F26E5" w:rsidRDefault="008D0F6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6BBE8826" w14:textId="77777777" w:rsidR="008D0F65" w:rsidRPr="009F26E5" w:rsidRDefault="008D0F6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077A0149" w14:textId="77777777" w:rsidR="008D0F65" w:rsidRPr="007A5EA9" w:rsidRDefault="008D0F65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724021FE" w14:textId="77777777" w:rsidTr="00867CE8">
        <w:tc>
          <w:tcPr>
            <w:tcW w:w="1464" w:type="dxa"/>
          </w:tcPr>
          <w:p w14:paraId="0FE60001" w14:textId="6B657AB0" w:rsidR="004F71B2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Q12</w:t>
            </w:r>
          </w:p>
        </w:tc>
        <w:tc>
          <w:tcPr>
            <w:tcW w:w="3611" w:type="dxa"/>
          </w:tcPr>
          <w:p w14:paraId="059AEEAC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Do you have a job alongside your studies?</w:t>
            </w:r>
          </w:p>
          <w:p w14:paraId="23C2FAD4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0A1D4F4A" w14:textId="77777777" w:rsidR="004F71B2" w:rsidRPr="009F26E5" w:rsidRDefault="004F71B2" w:rsidP="00096E35">
            <w:pPr>
              <w:numPr>
                <w:ilvl w:val="0"/>
                <w:numId w:val="1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Yes </w:t>
            </w:r>
          </w:p>
          <w:p w14:paraId="21778D2C" w14:textId="77777777" w:rsidR="004F71B2" w:rsidRPr="009F26E5" w:rsidRDefault="004F71B2" w:rsidP="00096E35">
            <w:pPr>
              <w:numPr>
                <w:ilvl w:val="0"/>
                <w:numId w:val="1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</w:t>
            </w:r>
          </w:p>
          <w:p w14:paraId="026F88CF" w14:textId="77777777" w:rsidR="004F71B2" w:rsidRPr="009F26E5" w:rsidRDefault="004F71B2" w:rsidP="004F71B2">
            <w:pPr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0BE02D0B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322CA92F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766344A8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594DD4C2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19E7F21E" w14:textId="77777777" w:rsidR="004F71B2" w:rsidRPr="007A5EA9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1465DA5A" w14:textId="77777777" w:rsidTr="00867CE8">
        <w:tc>
          <w:tcPr>
            <w:tcW w:w="1464" w:type="dxa"/>
          </w:tcPr>
          <w:p w14:paraId="2164F6D9" w14:textId="70212901" w:rsidR="004F71B2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Q13</w:t>
            </w:r>
          </w:p>
        </w:tc>
        <w:tc>
          <w:tcPr>
            <w:tcW w:w="3611" w:type="dxa"/>
          </w:tcPr>
          <w:p w14:paraId="395EBA20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What is your </w:t>
            </w:r>
            <w:r w:rsidRPr="009F26E5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main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reason for having a job?</w:t>
            </w:r>
          </w:p>
          <w:p w14:paraId="0217288F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4D7B9BA3" w14:textId="77777777" w:rsidR="004F71B2" w:rsidRPr="009F26E5" w:rsidRDefault="004F71B2" w:rsidP="00096E35">
            <w:pPr>
              <w:numPr>
                <w:ilvl w:val="0"/>
                <w:numId w:val="1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To help make ends meet</w:t>
            </w:r>
          </w:p>
          <w:p w14:paraId="1A0EA412" w14:textId="77777777" w:rsidR="004F71B2" w:rsidRPr="009F26E5" w:rsidRDefault="004F71B2" w:rsidP="00096E35">
            <w:pPr>
              <w:numPr>
                <w:ilvl w:val="0"/>
                <w:numId w:val="1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To make myself more attractive to future employers</w:t>
            </w:r>
          </w:p>
          <w:p w14:paraId="3EB90794" w14:textId="77777777" w:rsidR="004F71B2" w:rsidRPr="009F26E5" w:rsidRDefault="004F71B2" w:rsidP="00096E35">
            <w:pPr>
              <w:numPr>
                <w:ilvl w:val="0"/>
                <w:numId w:val="1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To develop additional skills</w:t>
            </w:r>
          </w:p>
          <w:p w14:paraId="5B6485B7" w14:textId="77777777" w:rsidR="004F71B2" w:rsidRPr="009F26E5" w:rsidRDefault="004F71B2" w:rsidP="00096E35">
            <w:pPr>
              <w:numPr>
                <w:ilvl w:val="0"/>
                <w:numId w:val="1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To broaden my contacts</w:t>
            </w:r>
          </w:p>
          <w:p w14:paraId="3A6AAC3A" w14:textId="77777777" w:rsidR="004F71B2" w:rsidRPr="009F26E5" w:rsidRDefault="004F71B2" w:rsidP="00096E35">
            <w:pPr>
              <w:numPr>
                <w:ilvl w:val="0"/>
                <w:numId w:val="1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Other, please specify</w:t>
            </w:r>
          </w:p>
        </w:tc>
        <w:tc>
          <w:tcPr>
            <w:tcW w:w="2245" w:type="dxa"/>
          </w:tcPr>
          <w:p w14:paraId="70606345" w14:textId="77777777" w:rsidR="00255F51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  <w:p w14:paraId="3CCD4AD3" w14:textId="77777777" w:rsidR="00255F51" w:rsidRDefault="00255F51" w:rsidP="004F71B2">
            <w:pPr>
              <w:rPr>
                <w:rFonts w:ascii="Corbel" w:hAnsi="Corbel"/>
              </w:rPr>
            </w:pPr>
          </w:p>
          <w:p w14:paraId="295DF261" w14:textId="2ABC44C4" w:rsidR="00255F51" w:rsidRPr="009F26E5" w:rsidRDefault="00255F51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Same page as above</w:t>
            </w:r>
          </w:p>
        </w:tc>
        <w:tc>
          <w:tcPr>
            <w:tcW w:w="1269" w:type="dxa"/>
          </w:tcPr>
          <w:p w14:paraId="14284DC1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693BA8C5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if have second job (Q12=yes)</w:t>
            </w:r>
          </w:p>
        </w:tc>
        <w:tc>
          <w:tcPr>
            <w:tcW w:w="2341" w:type="dxa"/>
          </w:tcPr>
          <w:p w14:paraId="30C68E98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4C592ED1" w14:textId="77777777" w:rsidR="004F71B2" w:rsidRPr="007A5EA9" w:rsidRDefault="004F71B2" w:rsidP="004F71B2">
            <w:pPr>
              <w:rPr>
                <w:rFonts w:ascii="Corbel" w:hAnsi="Corbel"/>
              </w:rPr>
            </w:pPr>
          </w:p>
        </w:tc>
      </w:tr>
      <w:tr w:rsidR="004F71B2" w:rsidRPr="007A5EA9" w14:paraId="31819097" w14:textId="77777777" w:rsidTr="004F71B2">
        <w:tc>
          <w:tcPr>
            <w:tcW w:w="14106" w:type="dxa"/>
            <w:gridSpan w:val="7"/>
          </w:tcPr>
          <w:p w14:paraId="22765AAE" w14:textId="77777777" w:rsidR="004F71B2" w:rsidRPr="007A5EA9" w:rsidRDefault="004F71B2" w:rsidP="004F71B2">
            <w:pPr>
              <w:pStyle w:val="Heading1"/>
              <w:outlineLvl w:val="0"/>
              <w:rPr>
                <w:rFonts w:ascii="Corbel" w:hAnsi="Corbel"/>
              </w:rPr>
            </w:pPr>
            <w:r>
              <w:t>PhD highs and lows</w:t>
            </w:r>
          </w:p>
        </w:tc>
      </w:tr>
      <w:tr w:rsidR="006D1963" w:rsidRPr="007A5EA9" w14:paraId="5127FDD6" w14:textId="77777777" w:rsidTr="00867CE8">
        <w:tc>
          <w:tcPr>
            <w:tcW w:w="1464" w:type="dxa"/>
          </w:tcPr>
          <w:p w14:paraId="5294C05B" w14:textId="371CD9BC" w:rsidR="004F71B2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Q14</w:t>
            </w:r>
          </w:p>
        </w:tc>
        <w:tc>
          <w:tcPr>
            <w:tcW w:w="3611" w:type="dxa"/>
          </w:tcPr>
          <w:p w14:paraId="2FA4322F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What concerns you the most since you started your PhD? </w:t>
            </w:r>
          </w:p>
          <w:p w14:paraId="492607B8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  <w:p w14:paraId="53030518" w14:textId="0F8DC6FC" w:rsidR="004F71B2" w:rsidRPr="009F26E5" w:rsidRDefault="004F71B2" w:rsidP="004F71B2">
            <w:pPr>
              <w:ind w:left="120"/>
              <w:rPr>
                <w:rFonts w:ascii="Corbel" w:eastAsia="Times New Roman" w:hAnsi="Corbel" w:cs="Arial"/>
                <w:i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i/>
                <w:color w:val="000000"/>
                <w:lang w:val="en-US"/>
              </w:rPr>
              <w:t xml:space="preserve">Please </w:t>
            </w:r>
            <w:r w:rsidRPr="00A376E3">
              <w:rPr>
                <w:rFonts w:ascii="Corbel" w:eastAsia="Times New Roman" w:hAnsi="Corbel" w:cs="Arial"/>
                <w:i/>
                <w:color w:val="000000"/>
                <w:u w:val="single"/>
                <w:lang w:val="en-US"/>
              </w:rPr>
              <w:t>drag</w:t>
            </w:r>
            <w:r w:rsidRPr="009F26E5">
              <w:rPr>
                <w:rFonts w:ascii="Corbel" w:eastAsia="Times New Roman" w:hAnsi="Corbel" w:cs="Arial"/>
                <w:i/>
                <w:color w:val="000000"/>
                <w:lang w:val="en-US"/>
              </w:rPr>
              <w:t xml:space="preserve"> the options </w:t>
            </w:r>
            <w:r w:rsidR="00A376E3">
              <w:rPr>
                <w:rFonts w:ascii="Corbel" w:eastAsia="Times New Roman" w:hAnsi="Corbel" w:cs="Arial"/>
                <w:i/>
                <w:color w:val="000000"/>
                <w:lang w:val="en-US"/>
              </w:rPr>
              <w:t>which are applicable to you</w:t>
            </w:r>
            <w:r w:rsidRPr="009F26E5">
              <w:rPr>
                <w:rFonts w:ascii="Corbel" w:eastAsia="Times New Roman" w:hAnsi="Corbel" w:cs="Arial"/>
                <w:i/>
                <w:color w:val="000000"/>
                <w:lang w:val="en-US"/>
              </w:rPr>
              <w:t xml:space="preserve"> and </w:t>
            </w:r>
            <w:r w:rsidRPr="00A376E3">
              <w:rPr>
                <w:rFonts w:ascii="Corbel" w:eastAsia="Times New Roman" w:hAnsi="Corbel" w:cs="Arial"/>
                <w:i/>
                <w:color w:val="000000"/>
                <w:u w:val="single"/>
                <w:lang w:val="en-US"/>
              </w:rPr>
              <w:t>drop</w:t>
            </w:r>
            <w:r w:rsidR="006D1963">
              <w:rPr>
                <w:rFonts w:ascii="Corbel" w:eastAsia="Times New Roman" w:hAnsi="Corbel" w:cs="Arial"/>
                <w:i/>
                <w:color w:val="000000"/>
                <w:lang w:val="en-US"/>
              </w:rPr>
              <w:t xml:space="preserve"> them into the grey box, which is next to or </w:t>
            </w:r>
            <w:r w:rsidR="006D1963">
              <w:rPr>
                <w:rFonts w:ascii="Corbel" w:eastAsia="Times New Roman" w:hAnsi="Corbel" w:cs="Arial"/>
                <w:i/>
                <w:color w:val="000000"/>
                <w:lang w:val="en-US"/>
              </w:rPr>
              <w:lastRenderedPageBreak/>
              <w:t>below the question depending on screen size.</w:t>
            </w:r>
          </w:p>
          <w:p w14:paraId="35E74F19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Arial"/>
                <w:i/>
                <w:color w:val="000000"/>
                <w:lang w:val="en-US"/>
              </w:rPr>
            </w:pPr>
          </w:p>
          <w:p w14:paraId="05D242B5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i/>
                <w:lang w:val="en-US"/>
              </w:rPr>
            </w:pPr>
            <w:r w:rsidRPr="009F26E5">
              <w:rPr>
                <w:rFonts w:ascii="Corbel" w:eastAsia="Times New Roman" w:hAnsi="Corbel" w:cs="Arial"/>
                <w:i/>
                <w:color w:val="000000"/>
                <w:lang w:val="en-US"/>
              </w:rPr>
              <w:t>You can then rank these in order, where 1</w:t>
            </w:r>
            <w:r w:rsidRPr="009F26E5">
              <w:rPr>
                <w:rFonts w:ascii="Corbel" w:eastAsia="Times New Roman" w:hAnsi="Corbel" w:cs="Arial"/>
                <w:i/>
                <w:color w:val="000000"/>
                <w:vertAlign w:val="superscript"/>
                <w:lang w:val="en-US"/>
              </w:rPr>
              <w:t>st</w:t>
            </w:r>
            <w:r w:rsidRPr="009F26E5">
              <w:rPr>
                <w:rFonts w:ascii="Corbel" w:eastAsia="Times New Roman" w:hAnsi="Corbel" w:cs="Arial"/>
                <w:i/>
                <w:color w:val="000000"/>
                <w:lang w:val="en-US"/>
              </w:rPr>
              <w:t xml:space="preserve"> = your biggest concern.</w:t>
            </w:r>
          </w:p>
          <w:p w14:paraId="6E55DE50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</w:t>
            </w:r>
          </w:p>
          <w:p w14:paraId="6F3E849E" w14:textId="77777777" w:rsidR="004F71B2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The difficulty of getting funding / low success rates for grant applications</w:t>
            </w:r>
          </w:p>
          <w:p w14:paraId="4C728E6B" w14:textId="77777777" w:rsidR="003115E7" w:rsidRDefault="003115E7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 xml:space="preserve">Inability to finish my studies in the </w:t>
            </w:r>
            <w:proofErr w:type="gramStart"/>
            <w:r>
              <w:rPr>
                <w:rFonts w:ascii="Corbel" w:eastAsia="Times New Roman" w:hAnsi="Corbel" w:cs="Arial"/>
                <w:color w:val="000000"/>
                <w:lang w:val="en-US"/>
              </w:rPr>
              <w:t>time period</w:t>
            </w:r>
            <w:proofErr w:type="gramEnd"/>
            <w:r>
              <w:rPr>
                <w:rFonts w:ascii="Corbel" w:eastAsia="Times New Roman" w:hAnsi="Corbel" w:cs="Arial"/>
                <w:color w:val="000000"/>
                <w:lang w:val="en-US"/>
              </w:rPr>
              <w:t xml:space="preserve"> I had set out to </w:t>
            </w:r>
          </w:p>
          <w:p w14:paraId="61CE83CC" w14:textId="77777777" w:rsidR="003115E7" w:rsidRPr="009F26E5" w:rsidRDefault="003115E7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Impact of a poor relationship with my supervisor/PI</w:t>
            </w:r>
          </w:p>
          <w:p w14:paraId="4AA31CA6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The number of available faculty research jobs beyond postdoc</w:t>
            </w:r>
          </w:p>
          <w:p w14:paraId="6E8EE997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The high numbers of PhD holders who are doing or have done multiple postdocs</w:t>
            </w:r>
          </w:p>
          <w:p w14:paraId="7BA42529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The difficulty of maintaining a work/life balance</w:t>
            </w:r>
          </w:p>
          <w:p w14:paraId="633297E5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Uncertainty about the value of a PhD</w:t>
            </w:r>
          </w:p>
          <w:p w14:paraId="26FA0BBA" w14:textId="77777777" w:rsidR="003115E7" w:rsidRDefault="00226BCE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226BCE">
              <w:rPr>
                <w:rFonts w:ascii="Corbel" w:eastAsia="Times New Roman" w:hAnsi="Corbel" w:cs="Arial"/>
                <w:color w:val="000000"/>
                <w:lang w:val="en-US"/>
              </w:rPr>
              <w:t>Uncertainty about my job/career prospects</w:t>
            </w:r>
          </w:p>
          <w:p w14:paraId="61A0A8BF" w14:textId="77777777" w:rsidR="004F71B2" w:rsidRPr="005214C1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226BCE">
              <w:rPr>
                <w:rFonts w:ascii="Corbel" w:eastAsia="Times New Roman" w:hAnsi="Corbel" w:cs="Arial"/>
                <w:color w:val="000000"/>
                <w:lang w:val="en-US"/>
              </w:rPr>
              <w:t>Student debt during my PhD·</w:t>
            </w:r>
            <w:r w:rsidRPr="00226BCE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</w:p>
          <w:p w14:paraId="6B76A0D8" w14:textId="4D175E81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Financial worries after my PhD (cost of living, inability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 xml:space="preserve">to save for </w:t>
            </w:r>
            <w:r w:rsidR="006D1963">
              <w:rPr>
                <w:rFonts w:ascii="Corbel" w:eastAsia="Times New Roman" w:hAnsi="Corbel" w:cs="Arial"/>
                <w:color w:val="000000"/>
                <w:lang w:val="en-US"/>
              </w:rPr>
              <w:t xml:space="preserve">a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house, children, retirement)</w:t>
            </w:r>
          </w:p>
          <w:p w14:paraId="4105692B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Political landscape </w:t>
            </w:r>
          </w:p>
          <w:p w14:paraId="07A06347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Impostor syndrome</w:t>
            </w:r>
          </w:p>
          <w:p w14:paraId="2F0D474D" w14:textId="77777777" w:rsidR="004F71B2" w:rsidRPr="009F26E5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Concern about my mental health </w:t>
            </w: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as a result of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PhD study</w:t>
            </w:r>
          </w:p>
          <w:p w14:paraId="2B752AC4" w14:textId="77777777" w:rsidR="004F71B2" w:rsidRDefault="004F71B2" w:rsidP="00096E35">
            <w:pPr>
              <w:numPr>
                <w:ilvl w:val="0"/>
                <w:numId w:val="3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Poor support and acknowledgement of my parenting/elder care responsibilities </w:t>
            </w:r>
          </w:p>
          <w:p w14:paraId="32BB8817" w14:textId="080A9BCC" w:rsidR="004F71B2" w:rsidRPr="009F26E5" w:rsidRDefault="004F71B2" w:rsidP="006D1963">
            <w:p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5F60BAB6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Drag and drop</w:t>
            </w:r>
          </w:p>
          <w:p w14:paraId="1CE7C896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  <w:p w14:paraId="0306EEA0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Multiple choice</w:t>
            </w:r>
          </w:p>
          <w:p w14:paraId="3BFD1238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  <w:p w14:paraId="76B0BA9F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Ranking question</w:t>
            </w:r>
          </w:p>
          <w:p w14:paraId="74F45327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  <w:p w14:paraId="5C2706DD" w14:textId="1E00ED0E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269" w:type="dxa"/>
          </w:tcPr>
          <w:p w14:paraId="603F2453" w14:textId="1D981AE2" w:rsidR="004F71B2" w:rsidRPr="009F26E5" w:rsidRDefault="003437D2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lastRenderedPageBreak/>
              <w:t>N</w:t>
            </w:r>
          </w:p>
        </w:tc>
        <w:tc>
          <w:tcPr>
            <w:tcW w:w="1556" w:type="dxa"/>
          </w:tcPr>
          <w:p w14:paraId="71616E66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41D52EA0" w14:textId="7586EBA9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2A6A756F" w14:textId="540BA8EE" w:rsidR="004F71B2" w:rsidRPr="009F26E5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0B2F6888" w14:textId="77777777" w:rsidTr="00867CE8">
        <w:tc>
          <w:tcPr>
            <w:tcW w:w="1464" w:type="dxa"/>
          </w:tcPr>
          <w:p w14:paraId="0641E4C5" w14:textId="74666092" w:rsidR="004F71B2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lastRenderedPageBreak/>
              <w:t>Q15</w:t>
            </w:r>
          </w:p>
        </w:tc>
        <w:tc>
          <w:tcPr>
            <w:tcW w:w="3611" w:type="dxa"/>
          </w:tcPr>
          <w:p w14:paraId="28F20DDE" w14:textId="77777777" w:rsidR="004F71B2" w:rsidRPr="009F26E5" w:rsidRDefault="00360DEB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Overall, w</w:t>
            </w:r>
            <w:r w:rsidR="004F71B2"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hat do you enjoy </w:t>
            </w:r>
            <w:r w:rsidR="004F71B2" w:rsidRPr="009F26E5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most</w:t>
            </w:r>
            <w:r w:rsidR="004F71B2"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about life as a PhD student? </w:t>
            </w:r>
            <w:r w:rsidR="004F71B2"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>      </w:t>
            </w:r>
          </w:p>
          <w:p w14:paraId="690ACF3E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5EBD764E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Intellectual challenge</w:t>
            </w:r>
          </w:p>
          <w:p w14:paraId="2570870C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Working with interesting and bright people</w:t>
            </w:r>
          </w:p>
          <w:p w14:paraId="68F9A2BC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Social life   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ab/>
            </w:r>
          </w:p>
          <w:p w14:paraId="4BE4FC29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University/academic environment</w:t>
            </w:r>
          </w:p>
          <w:p w14:paraId="2AAA8005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Knowing I have a chance for a permanent academic research post</w:t>
            </w:r>
          </w:p>
          <w:p w14:paraId="69FE1276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Knowing I will have a chance for a non-academic research job</w:t>
            </w:r>
          </w:p>
          <w:p w14:paraId="5317201E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Knowing I will have a chance to </w:t>
            </w:r>
            <w:r w:rsidRPr="006D1963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use my skills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in a non-research science job</w:t>
            </w:r>
          </w:p>
          <w:p w14:paraId="39380447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Creativity</w:t>
            </w:r>
          </w:p>
          <w:p w14:paraId="3508E86B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 xml:space="preserve">A chance to consider professional options </w:t>
            </w:r>
          </w:p>
          <w:p w14:paraId="31C9156F" w14:textId="77777777" w:rsidR="004F71B2" w:rsidRPr="009F26E5" w:rsidRDefault="004F71B2" w:rsidP="00096E35">
            <w:pPr>
              <w:numPr>
                <w:ilvl w:val="0"/>
                <w:numId w:val="4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Other, please specify</w:t>
            </w:r>
          </w:p>
          <w:p w14:paraId="0A47FE85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2245" w:type="dxa"/>
          </w:tcPr>
          <w:p w14:paraId="06FBFAD4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Single choice</w:t>
            </w:r>
          </w:p>
          <w:p w14:paraId="0BD24793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  <w:p w14:paraId="1D107A7E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Randomise</w:t>
            </w:r>
          </w:p>
        </w:tc>
        <w:tc>
          <w:tcPr>
            <w:tcW w:w="1269" w:type="dxa"/>
          </w:tcPr>
          <w:p w14:paraId="1C37EE12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28B4E828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3F3B022D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55CF424D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60E64BE9" w14:textId="77777777" w:rsidTr="00867CE8">
        <w:tc>
          <w:tcPr>
            <w:tcW w:w="1464" w:type="dxa"/>
          </w:tcPr>
          <w:p w14:paraId="34C9D3BE" w14:textId="13BC14FA" w:rsidR="004F71B2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Q16</w:t>
            </w:r>
          </w:p>
        </w:tc>
        <w:tc>
          <w:tcPr>
            <w:tcW w:w="3611" w:type="dxa"/>
          </w:tcPr>
          <w:p w14:paraId="3DCCEB8D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How satisfied are you with your decision to pursue a PhD?</w:t>
            </w:r>
          </w:p>
          <w:p w14:paraId="79755DA8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2696E347" w14:textId="77777777" w:rsidR="004F71B2" w:rsidRPr="009F26E5" w:rsidRDefault="004F71B2" w:rsidP="00096E35">
            <w:pPr>
              <w:numPr>
                <w:ilvl w:val="0"/>
                <w:numId w:val="1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Very dissatisfied</w:t>
            </w:r>
          </w:p>
          <w:p w14:paraId="0599EE58" w14:textId="77777777" w:rsidR="004F71B2" w:rsidRPr="009F26E5" w:rsidRDefault="004F71B2" w:rsidP="00096E35">
            <w:pPr>
              <w:numPr>
                <w:ilvl w:val="0"/>
                <w:numId w:val="1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Somewhat dissatisfied</w:t>
            </w:r>
          </w:p>
          <w:p w14:paraId="7D594762" w14:textId="77777777" w:rsidR="004F71B2" w:rsidRPr="009F26E5" w:rsidRDefault="004F71B2" w:rsidP="00096E35">
            <w:pPr>
              <w:numPr>
                <w:ilvl w:val="0"/>
                <w:numId w:val="1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Neither satisfied nor dissatisfied</w:t>
            </w:r>
          </w:p>
          <w:p w14:paraId="65147B40" w14:textId="77777777" w:rsidR="004F71B2" w:rsidRPr="009F26E5" w:rsidRDefault="004F71B2" w:rsidP="00096E35">
            <w:pPr>
              <w:numPr>
                <w:ilvl w:val="0"/>
                <w:numId w:val="1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Somewhat satisfied</w:t>
            </w:r>
          </w:p>
          <w:p w14:paraId="5DC941CE" w14:textId="77777777" w:rsidR="004F71B2" w:rsidRPr="009F26E5" w:rsidRDefault="004F71B2" w:rsidP="00096E35">
            <w:pPr>
              <w:numPr>
                <w:ilvl w:val="0"/>
                <w:numId w:val="1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Very satisfied</w:t>
            </w:r>
          </w:p>
          <w:p w14:paraId="0CEE69D6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2245" w:type="dxa"/>
          </w:tcPr>
          <w:p w14:paraId="315EDCBB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Grid question</w:t>
            </w:r>
          </w:p>
          <w:p w14:paraId="1F46CF4C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5 point scale</w:t>
            </w:r>
          </w:p>
        </w:tc>
        <w:tc>
          <w:tcPr>
            <w:tcW w:w="1269" w:type="dxa"/>
          </w:tcPr>
          <w:p w14:paraId="7A8B5685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4E832A32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18F6A000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4864DFB0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</w:tr>
      <w:tr w:rsidR="00360DEB" w:rsidRPr="007A5EA9" w14:paraId="00D7B983" w14:textId="77777777" w:rsidTr="000D5134">
        <w:tc>
          <w:tcPr>
            <w:tcW w:w="14106" w:type="dxa"/>
            <w:gridSpan w:val="7"/>
          </w:tcPr>
          <w:p w14:paraId="49F616DB" w14:textId="77777777" w:rsidR="00360DEB" w:rsidRPr="007A5EA9" w:rsidRDefault="00360DEB" w:rsidP="00360DEB">
            <w:pPr>
              <w:pStyle w:val="Heading1"/>
              <w:outlineLvl w:val="0"/>
            </w:pPr>
            <w:r>
              <w:t>Satisfaction with your PhD experience</w:t>
            </w:r>
          </w:p>
        </w:tc>
      </w:tr>
      <w:tr w:rsidR="006D1963" w:rsidRPr="007A5EA9" w14:paraId="7AD779A1" w14:textId="77777777" w:rsidTr="00867CE8">
        <w:tc>
          <w:tcPr>
            <w:tcW w:w="1464" w:type="dxa"/>
          </w:tcPr>
          <w:p w14:paraId="6EF483EB" w14:textId="2B87C156" w:rsidR="00360DEB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Q17</w:t>
            </w:r>
          </w:p>
        </w:tc>
        <w:tc>
          <w:tcPr>
            <w:tcW w:w="3611" w:type="dxa"/>
          </w:tcPr>
          <w:p w14:paraId="3575CA74" w14:textId="77777777" w:rsidR="00360DEB" w:rsidRPr="009F26E5" w:rsidRDefault="008E512A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How satisfied are you with your PhD experience?</w:t>
            </w:r>
          </w:p>
          <w:p w14:paraId="02E4A1BB" w14:textId="77777777" w:rsidR="00CD4455" w:rsidRPr="009F26E5" w:rsidRDefault="00CD4455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  <w:p w14:paraId="181D3164" w14:textId="77777777" w:rsidR="00CD4455" w:rsidRPr="009F26E5" w:rsidRDefault="00CD4455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hAnsi="Corbel" w:cs="Arial"/>
                <w:color w:val="000000"/>
              </w:rPr>
              <w:t>1=Not at all satisfied, 4 = neither satisfied nor dissatisfied, 7 = Extremely satisfied</w:t>
            </w:r>
          </w:p>
        </w:tc>
        <w:tc>
          <w:tcPr>
            <w:tcW w:w="2245" w:type="dxa"/>
          </w:tcPr>
          <w:p w14:paraId="32FC947C" w14:textId="77777777" w:rsidR="00360DEB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Grid question</w:t>
            </w:r>
          </w:p>
          <w:p w14:paraId="1ED92AA5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7-point scale</w:t>
            </w:r>
          </w:p>
        </w:tc>
        <w:tc>
          <w:tcPr>
            <w:tcW w:w="1269" w:type="dxa"/>
          </w:tcPr>
          <w:p w14:paraId="0C45CE5E" w14:textId="77777777" w:rsidR="00360DEB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6D0A9821" w14:textId="77777777" w:rsidR="00360DEB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4A7B1BBB" w14:textId="77777777" w:rsidR="00360DEB" w:rsidRPr="007A5EA9" w:rsidRDefault="00360DEB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6FE3A494" w14:textId="77777777" w:rsidR="00360DEB" w:rsidRDefault="00CD4455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Possible for KDA</w:t>
            </w:r>
          </w:p>
          <w:p w14:paraId="0B2DC532" w14:textId="77777777" w:rsidR="00CD4455" w:rsidRDefault="00CD4455" w:rsidP="004F71B2">
            <w:pPr>
              <w:rPr>
                <w:rFonts w:ascii="Corbel" w:hAnsi="Corbel"/>
              </w:rPr>
            </w:pPr>
          </w:p>
          <w:p w14:paraId="75F2B35A" w14:textId="77777777" w:rsidR="00CD4455" w:rsidRPr="007A5EA9" w:rsidRDefault="00CD4455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Scale changed from last year, 10 point</w:t>
            </w:r>
          </w:p>
        </w:tc>
      </w:tr>
      <w:tr w:rsidR="006D1963" w:rsidRPr="007A5EA9" w14:paraId="31280745" w14:textId="77777777" w:rsidTr="00867CE8">
        <w:tc>
          <w:tcPr>
            <w:tcW w:w="1464" w:type="dxa"/>
          </w:tcPr>
          <w:p w14:paraId="37621218" w14:textId="1546C6B3" w:rsidR="00CD4455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Q18</w:t>
            </w:r>
          </w:p>
        </w:tc>
        <w:tc>
          <w:tcPr>
            <w:tcW w:w="3611" w:type="dxa"/>
          </w:tcPr>
          <w:p w14:paraId="485CFF41" w14:textId="77777777" w:rsidR="00CD4455" w:rsidRPr="009F26E5" w:rsidRDefault="00CD4455" w:rsidP="00CD4455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/>
                <w:sz w:val="22"/>
                <w:szCs w:val="22"/>
              </w:rPr>
            </w:pPr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Since the very start of your graduate school experience, would you say your level of satisfaction has:</w:t>
            </w:r>
          </w:p>
          <w:p w14:paraId="32B946F7" w14:textId="77777777" w:rsidR="00CD4455" w:rsidRPr="009F26E5" w:rsidRDefault="00CD4455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  <w:p w14:paraId="08E45038" w14:textId="77777777" w:rsidR="00CD4455" w:rsidRPr="009F26E5" w:rsidRDefault="00CD4455" w:rsidP="00096E35">
            <w:pPr>
              <w:numPr>
                <w:ilvl w:val="0"/>
                <w:numId w:val="2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Significantly worsened</w:t>
            </w:r>
          </w:p>
          <w:p w14:paraId="39E629B2" w14:textId="77777777" w:rsidR="00CD4455" w:rsidRPr="009F26E5" w:rsidRDefault="00CD4455" w:rsidP="00096E35">
            <w:pPr>
              <w:numPr>
                <w:ilvl w:val="0"/>
                <w:numId w:val="2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Worsened a little</w:t>
            </w:r>
          </w:p>
          <w:p w14:paraId="4DDA51BA" w14:textId="77777777" w:rsidR="00CD4455" w:rsidRPr="009F26E5" w:rsidRDefault="00CD4455" w:rsidP="00096E35">
            <w:pPr>
              <w:numPr>
                <w:ilvl w:val="0"/>
                <w:numId w:val="2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Stayed the same</w:t>
            </w:r>
          </w:p>
          <w:p w14:paraId="4B7E3206" w14:textId="77777777" w:rsidR="00CD4455" w:rsidRPr="009F26E5" w:rsidRDefault="00CD4455" w:rsidP="00096E35">
            <w:pPr>
              <w:numPr>
                <w:ilvl w:val="0"/>
                <w:numId w:val="2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Improved slightly</w:t>
            </w:r>
          </w:p>
          <w:p w14:paraId="4351E7C5" w14:textId="77777777" w:rsidR="00CD4455" w:rsidRPr="009F26E5" w:rsidRDefault="00CD4455" w:rsidP="00096E35">
            <w:pPr>
              <w:numPr>
                <w:ilvl w:val="0"/>
                <w:numId w:val="2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Improved greatly</w:t>
            </w:r>
          </w:p>
          <w:p w14:paraId="3835575E" w14:textId="77777777" w:rsidR="00CD4455" w:rsidRPr="009F26E5" w:rsidRDefault="00CD4455" w:rsidP="004F71B2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71659314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Single choice</w:t>
            </w:r>
          </w:p>
        </w:tc>
        <w:tc>
          <w:tcPr>
            <w:tcW w:w="1269" w:type="dxa"/>
          </w:tcPr>
          <w:p w14:paraId="60C84F9D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7FA322DB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307D302F" w14:textId="77777777" w:rsidR="00CD4455" w:rsidRPr="007A5EA9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4DAE4208" w14:textId="77777777" w:rsidR="00CD4455" w:rsidRPr="007A5EA9" w:rsidRDefault="00CD4455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610F36BB" w14:textId="77777777" w:rsidTr="00867CE8">
        <w:tc>
          <w:tcPr>
            <w:tcW w:w="1464" w:type="dxa"/>
          </w:tcPr>
          <w:p w14:paraId="67ABBE27" w14:textId="7D625B14" w:rsidR="00CD4455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Q19.a: Q19.s</w:t>
            </w:r>
          </w:p>
        </w:tc>
        <w:tc>
          <w:tcPr>
            <w:tcW w:w="3611" w:type="dxa"/>
          </w:tcPr>
          <w:p w14:paraId="42AAC113" w14:textId="77777777" w:rsidR="00CD4455" w:rsidRPr="009F26E5" w:rsidRDefault="00CD4455" w:rsidP="00CD4455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How satisfied are you with each of the following attributes or aspects of your PhD?</w:t>
            </w:r>
          </w:p>
          <w:p w14:paraId="2BBDC6C0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Availability of funding</w:t>
            </w:r>
          </w:p>
          <w:p w14:paraId="2A7E8D37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Hours worked</w:t>
            </w:r>
          </w:p>
          <w:p w14:paraId="53FC4C2C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Social environment</w:t>
            </w:r>
          </w:p>
          <w:p w14:paraId="110321FB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Degree of independence</w:t>
            </w:r>
          </w:p>
          <w:p w14:paraId="403B6689" w14:textId="77777777" w:rsidR="00CD4455" w:rsidRPr="008F109E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8F109E">
              <w:rPr>
                <w:rFonts w:ascii="Corbel" w:eastAsia="Times New Roman" w:hAnsi="Corbel" w:cs="Arial"/>
                <w:color w:val="000000"/>
                <w:lang w:val="en-US"/>
              </w:rPr>
              <w:t xml:space="preserve">Recognition from </w:t>
            </w:r>
            <w:r w:rsidR="003E5428" w:rsidRPr="008F109E">
              <w:rPr>
                <w:rFonts w:ascii="Corbel" w:eastAsia="Times New Roman" w:hAnsi="Corbel" w:cs="Arial"/>
                <w:color w:val="000000"/>
                <w:lang w:val="en-US"/>
              </w:rPr>
              <w:t>supervisor</w:t>
            </w:r>
            <w:r w:rsidR="003115E7" w:rsidRPr="008F109E">
              <w:rPr>
                <w:rFonts w:ascii="Corbel" w:eastAsia="Times New Roman" w:hAnsi="Corbel" w:cs="Arial"/>
                <w:color w:val="000000"/>
                <w:lang w:val="en-US"/>
              </w:rPr>
              <w:t>/PI</w:t>
            </w:r>
            <w:r w:rsidR="003E5428" w:rsidRPr="008F109E">
              <w:rPr>
                <w:rFonts w:ascii="Corbel" w:eastAsia="Times New Roman" w:hAnsi="Corbel" w:cs="Arial"/>
                <w:color w:val="000000"/>
                <w:lang w:val="en-US"/>
              </w:rPr>
              <w:t xml:space="preserve"> </w:t>
            </w:r>
          </w:p>
          <w:p w14:paraId="41D97321" w14:textId="77777777" w:rsidR="003115E7" w:rsidRPr="00A633F7" w:rsidRDefault="003115E7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</w:pPr>
            <w:r w:rsidRPr="00A633F7"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  <w:t>Overall relationship with supervisor/PI</w:t>
            </w:r>
          </w:p>
          <w:p w14:paraId="4E229F44" w14:textId="77777777" w:rsidR="001445F8" w:rsidRPr="009F26E5" w:rsidRDefault="001445F8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Opportunities to collaborate</w:t>
            </w:r>
          </w:p>
          <w:p w14:paraId="2144CB39" w14:textId="77777777" w:rsidR="00CD4455" w:rsidRPr="002A3479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2A3479">
              <w:rPr>
                <w:rFonts w:ascii="Corbel" w:eastAsia="Times New Roman" w:hAnsi="Corbel" w:cs="Arial"/>
                <w:color w:val="000000"/>
                <w:lang w:val="en-US"/>
              </w:rPr>
              <w:t>Number of publications</w:t>
            </w:r>
          </w:p>
          <w:p w14:paraId="6735032D" w14:textId="77777777" w:rsidR="00CD4455" w:rsidRPr="009F26E5" w:rsidRDefault="00A376E3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Stipend / f</w:t>
            </w:r>
            <w:r w:rsidR="00CD4455" w:rsidRPr="009F26E5">
              <w:rPr>
                <w:rFonts w:ascii="Corbel" w:eastAsia="Times New Roman" w:hAnsi="Corbel" w:cs="Arial"/>
                <w:color w:val="000000"/>
                <w:lang w:val="en-US"/>
              </w:rPr>
              <w:t>inancial support</w:t>
            </w:r>
          </w:p>
          <w:p w14:paraId="77C7BB66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Vacation time</w:t>
            </w:r>
          </w:p>
          <w:p w14:paraId="446D2107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Benefits (health care, leave, etc.)</w:t>
            </w:r>
          </w:p>
          <w:p w14:paraId="2998F5D1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Teaching duties</w:t>
            </w:r>
          </w:p>
          <w:p w14:paraId="6C1B1875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Guidance received from adviser in lab/research</w:t>
            </w:r>
          </w:p>
          <w:p w14:paraId="66862FEC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Guidance received from other mentors in lab/research</w:t>
            </w:r>
          </w:p>
          <w:p w14:paraId="44E94E78" w14:textId="77777777" w:rsidR="00CD4455" w:rsidRPr="00A633F7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</w:pPr>
            <w:r w:rsidRPr="00A633F7"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  <w:t xml:space="preserve">Ability to </w:t>
            </w:r>
            <w:r w:rsidR="00A376E3" w:rsidRPr="00A633F7"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  <w:t xml:space="preserve">attend </w:t>
            </w:r>
            <w:r w:rsidRPr="00A633F7"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  <w:t>meetings and conferences</w:t>
            </w:r>
          </w:p>
          <w:p w14:paraId="45743459" w14:textId="77777777" w:rsidR="00CD4455" w:rsidRPr="00A633F7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</w:pPr>
            <w:r w:rsidRPr="00A633F7">
              <w:rPr>
                <w:rFonts w:ascii="Corbel" w:eastAsia="Times New Roman" w:hAnsi="Corbel" w:cs="Arial"/>
                <w:color w:val="000000"/>
                <w:highlight w:val="yellow"/>
                <w:lang w:val="en-US"/>
              </w:rPr>
              <w:t>Ability to present research at conferences</w:t>
            </w:r>
          </w:p>
          <w:p w14:paraId="1609239C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Work-life balance</w:t>
            </w:r>
          </w:p>
          <w:p w14:paraId="77A7D303" w14:textId="77777777" w:rsidR="00CD4455" w:rsidRPr="009F26E5" w:rsidRDefault="00CD4455" w:rsidP="00096E35">
            <w:pPr>
              <w:numPr>
                <w:ilvl w:val="0"/>
                <w:numId w:val="4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Career pathway guidance and advice</w:t>
            </w:r>
          </w:p>
          <w:p w14:paraId="7C5714E5" w14:textId="77777777" w:rsidR="00CD4455" w:rsidRPr="009F26E5" w:rsidRDefault="00CD4455" w:rsidP="00CD4455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 w:cs="Arial"/>
                <w:color w:val="000000"/>
                <w:sz w:val="22"/>
                <w:szCs w:val="22"/>
              </w:rPr>
            </w:pPr>
          </w:p>
        </w:tc>
        <w:tc>
          <w:tcPr>
            <w:tcW w:w="2245" w:type="dxa"/>
          </w:tcPr>
          <w:p w14:paraId="33C98A4E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Grid question</w:t>
            </w:r>
          </w:p>
          <w:p w14:paraId="55CBA894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7 point scale</w:t>
            </w:r>
          </w:p>
          <w:p w14:paraId="010F123B" w14:textId="77777777" w:rsidR="00CD4455" w:rsidRPr="009F26E5" w:rsidRDefault="00CD4455" w:rsidP="004F71B2">
            <w:pPr>
              <w:rPr>
                <w:rFonts w:ascii="Corbel" w:hAnsi="Corbel"/>
              </w:rPr>
            </w:pPr>
          </w:p>
          <w:p w14:paraId="3A3B1A74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 w:cs="Arial"/>
                <w:color w:val="000000"/>
              </w:rPr>
              <w:t>1=Not at all satisfied, 4 = neither satisfied nor dissatisfied, 7 = Extremely satisfied</w:t>
            </w:r>
            <w:r w:rsidR="00A376E3">
              <w:rPr>
                <w:rFonts w:ascii="Corbel" w:hAnsi="Corbel" w:cs="Arial"/>
                <w:color w:val="000000"/>
              </w:rPr>
              <w:t>, N/A</w:t>
            </w:r>
          </w:p>
          <w:p w14:paraId="0872B6C0" w14:textId="77777777" w:rsidR="00CD4455" w:rsidRPr="009F26E5" w:rsidRDefault="00CD4455" w:rsidP="004F71B2">
            <w:pPr>
              <w:rPr>
                <w:rFonts w:ascii="Corbel" w:hAnsi="Corbel"/>
              </w:rPr>
            </w:pPr>
          </w:p>
          <w:p w14:paraId="33D9A430" w14:textId="2C49C07F" w:rsidR="00CD4455" w:rsidRPr="009F26E5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269" w:type="dxa"/>
          </w:tcPr>
          <w:p w14:paraId="3F7CA75E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2C2DAA80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6EF2B2CF" w14:textId="77777777" w:rsidR="00CD4455" w:rsidRPr="007A5EA9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6FC2A5E2" w14:textId="77777777" w:rsidR="00CD4455" w:rsidRDefault="00CD4455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Possible for KDA</w:t>
            </w:r>
          </w:p>
          <w:p w14:paraId="1962C484" w14:textId="77777777" w:rsidR="00CD4455" w:rsidRDefault="00CD4455" w:rsidP="004F71B2">
            <w:pPr>
              <w:rPr>
                <w:rFonts w:ascii="Corbel" w:hAnsi="Corbel"/>
              </w:rPr>
            </w:pPr>
          </w:p>
          <w:p w14:paraId="7D19C7B4" w14:textId="77777777" w:rsidR="00CD4455" w:rsidRPr="007A5EA9" w:rsidRDefault="00CD4455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Scale changed from last year, 10 point</w:t>
            </w:r>
          </w:p>
        </w:tc>
      </w:tr>
      <w:tr w:rsidR="006D1963" w:rsidRPr="007A5EA9" w14:paraId="5A29DCE1" w14:textId="77777777" w:rsidTr="00867CE8">
        <w:tc>
          <w:tcPr>
            <w:tcW w:w="1464" w:type="dxa"/>
          </w:tcPr>
          <w:p w14:paraId="1FB384F8" w14:textId="7A397ABD" w:rsidR="00CD4455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Q20</w:t>
            </w:r>
          </w:p>
        </w:tc>
        <w:tc>
          <w:tcPr>
            <w:tcW w:w="3611" w:type="dxa"/>
          </w:tcPr>
          <w:p w14:paraId="4500DA30" w14:textId="77777777" w:rsidR="00CD4455" w:rsidRPr="009F26E5" w:rsidRDefault="00CD4455" w:rsidP="00CD4455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 w:cs="Arial"/>
                <w:color w:val="000000"/>
                <w:sz w:val="22"/>
                <w:szCs w:val="22"/>
              </w:rPr>
            </w:pPr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 xml:space="preserve">To what extent does your PhD </w:t>
            </w:r>
            <w:proofErr w:type="spellStart"/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programme</w:t>
            </w:r>
            <w:proofErr w:type="spellEnd"/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compare</w:t>
            </w:r>
            <w:proofErr w:type="gramEnd"/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 xml:space="preserve"> to your original expectations?</w:t>
            </w:r>
          </w:p>
          <w:p w14:paraId="4CBF30D7" w14:textId="77777777" w:rsidR="00CD4455" w:rsidRPr="009F26E5" w:rsidRDefault="00CD4455" w:rsidP="00CD4455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 w:cs="Arial"/>
                <w:color w:val="000000"/>
                <w:sz w:val="22"/>
                <w:szCs w:val="22"/>
              </w:rPr>
            </w:pPr>
          </w:p>
          <w:p w14:paraId="5DC173EE" w14:textId="77777777" w:rsidR="00A376E3" w:rsidRPr="009F26E5" w:rsidRDefault="00A376E3" w:rsidP="00096E35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rPr>
                <w:rFonts w:ascii="Corbel" w:hAnsi="Corbel"/>
                <w:sz w:val="22"/>
                <w:szCs w:val="22"/>
              </w:rPr>
            </w:pPr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Does not meet original expectations</w:t>
            </w:r>
          </w:p>
          <w:p w14:paraId="61896AC5" w14:textId="77777777" w:rsidR="00CD4455" w:rsidRPr="009F26E5" w:rsidRDefault="00CD4455" w:rsidP="00096E35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rPr>
                <w:rFonts w:ascii="Corbel" w:hAnsi="Corbel"/>
                <w:sz w:val="22"/>
                <w:szCs w:val="22"/>
              </w:rPr>
            </w:pPr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Meets original expectations</w:t>
            </w:r>
          </w:p>
          <w:p w14:paraId="6FD1E453" w14:textId="77777777" w:rsidR="00CD4455" w:rsidRPr="009F26E5" w:rsidRDefault="00CD4455" w:rsidP="00096E35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rPr>
                <w:rFonts w:ascii="Corbel" w:hAnsi="Corbel"/>
                <w:sz w:val="22"/>
                <w:szCs w:val="22"/>
              </w:rPr>
            </w:pPr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Exceeds original expectations</w:t>
            </w:r>
          </w:p>
          <w:p w14:paraId="62313F68" w14:textId="77777777" w:rsidR="00CD4455" w:rsidRPr="009F26E5" w:rsidRDefault="00CD4455" w:rsidP="00CD4455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/>
                <w:sz w:val="22"/>
                <w:szCs w:val="22"/>
              </w:rPr>
            </w:pPr>
          </w:p>
          <w:p w14:paraId="165A7158" w14:textId="77777777" w:rsidR="00CD4455" w:rsidRPr="009F26E5" w:rsidRDefault="00CD4455" w:rsidP="00CD4455">
            <w:pPr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26BAFA69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6E2565E2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2BC283D7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6048A8F1" w14:textId="77777777" w:rsidR="00CD4455" w:rsidRPr="007A5EA9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5E861D96" w14:textId="77777777" w:rsidR="00CD4455" w:rsidRDefault="00CD4455" w:rsidP="004F71B2">
            <w:pPr>
              <w:rPr>
                <w:rFonts w:ascii="Corbel" w:hAnsi="Corbel"/>
              </w:rPr>
            </w:pPr>
          </w:p>
        </w:tc>
      </w:tr>
      <w:tr w:rsidR="00CD4455" w:rsidRPr="007A5EA9" w14:paraId="3EDF9A45" w14:textId="77777777" w:rsidTr="000D5134">
        <w:tc>
          <w:tcPr>
            <w:tcW w:w="14106" w:type="dxa"/>
            <w:gridSpan w:val="7"/>
          </w:tcPr>
          <w:p w14:paraId="130B9854" w14:textId="77777777" w:rsidR="00CD4455" w:rsidRDefault="00CD4455" w:rsidP="00CD4455">
            <w:pPr>
              <w:pStyle w:val="Heading1"/>
              <w:outlineLvl w:val="0"/>
            </w:pPr>
            <w:r>
              <w:t>Your programme</w:t>
            </w:r>
          </w:p>
        </w:tc>
      </w:tr>
      <w:tr w:rsidR="006D1963" w:rsidRPr="007A5EA9" w14:paraId="1BED6677" w14:textId="77777777" w:rsidTr="00867CE8">
        <w:tc>
          <w:tcPr>
            <w:tcW w:w="1464" w:type="dxa"/>
          </w:tcPr>
          <w:p w14:paraId="232E150C" w14:textId="7CBD8FC7" w:rsidR="00CD4455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Q21</w:t>
            </w:r>
          </w:p>
        </w:tc>
        <w:tc>
          <w:tcPr>
            <w:tcW w:w="3611" w:type="dxa"/>
          </w:tcPr>
          <w:p w14:paraId="39EA27E1" w14:textId="77777777" w:rsidR="00CD4455" w:rsidRPr="009F26E5" w:rsidRDefault="00CD4455" w:rsidP="00CD4455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On average, how many hours a week do you typically spend on your PhD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?</w:t>
            </w:r>
          </w:p>
          <w:p w14:paraId="6708B741" w14:textId="77777777" w:rsidR="00CD4455" w:rsidRPr="009F26E5" w:rsidRDefault="00CD4455" w:rsidP="00CD4455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546B349E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Less than 11 hours</w:t>
            </w:r>
          </w:p>
          <w:p w14:paraId="2FCE82D7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11-20 hours</w:t>
            </w:r>
          </w:p>
          <w:p w14:paraId="207E4C19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21-30 hours</w:t>
            </w:r>
          </w:p>
          <w:p w14:paraId="283A1454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31-40 hours</w:t>
            </w:r>
          </w:p>
          <w:p w14:paraId="572AABA9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41-50 hours</w:t>
            </w:r>
          </w:p>
          <w:p w14:paraId="1B0867BC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51-60 hours</w:t>
            </w:r>
          </w:p>
          <w:p w14:paraId="2C805C02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61-70 hours</w:t>
            </w:r>
          </w:p>
          <w:p w14:paraId="535681DB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71-80 hours</w:t>
            </w:r>
          </w:p>
          <w:p w14:paraId="38C09330" w14:textId="77777777" w:rsidR="00CD4455" w:rsidRPr="009F26E5" w:rsidRDefault="00CD4455" w:rsidP="00096E35">
            <w:pPr>
              <w:numPr>
                <w:ilvl w:val="0"/>
                <w:numId w:val="4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More than 80 hours</w:t>
            </w:r>
          </w:p>
          <w:p w14:paraId="4EDB701A" w14:textId="77777777" w:rsidR="00CD4455" w:rsidRPr="009F26E5" w:rsidRDefault="00CD4455" w:rsidP="00CD4455">
            <w:pPr>
              <w:pStyle w:val="NormalWeb"/>
              <w:spacing w:before="0" w:beforeAutospacing="0" w:after="0" w:afterAutospacing="0"/>
              <w:rPr>
                <w:rFonts w:ascii="Corbel" w:hAnsi="Corbel" w:cs="Arial"/>
                <w:color w:val="000000"/>
                <w:sz w:val="22"/>
                <w:szCs w:val="22"/>
              </w:rPr>
            </w:pPr>
          </w:p>
        </w:tc>
        <w:tc>
          <w:tcPr>
            <w:tcW w:w="2245" w:type="dxa"/>
          </w:tcPr>
          <w:p w14:paraId="53688337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6B7EB2CA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769DD91B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209EC60A" w14:textId="77777777" w:rsidR="00CD4455" w:rsidRPr="009F26E5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06203066" w14:textId="77777777" w:rsidR="00CD4455" w:rsidRDefault="00CD4455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5140BBA2" w14:textId="77777777" w:rsidTr="00867CE8">
        <w:tc>
          <w:tcPr>
            <w:tcW w:w="1464" w:type="dxa"/>
          </w:tcPr>
          <w:p w14:paraId="7D80998D" w14:textId="5ED75E48" w:rsidR="00CD4455" w:rsidRPr="00867CE8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Q22</w:t>
            </w:r>
          </w:p>
        </w:tc>
        <w:tc>
          <w:tcPr>
            <w:tcW w:w="3611" w:type="dxa"/>
          </w:tcPr>
          <w:p w14:paraId="498FAA83" w14:textId="77777777" w:rsidR="00CD4455" w:rsidRPr="009F26E5" w:rsidRDefault="00CD4455" w:rsidP="00CD4455">
            <w:pPr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On average, how much one-on-one contact time do you spend with your supervisor </w:t>
            </w:r>
            <w:r w:rsidR="001445F8">
              <w:rPr>
                <w:rFonts w:ascii="Corbel" w:eastAsia="Times New Roman" w:hAnsi="Corbel" w:cs="Arial"/>
                <w:color w:val="000000"/>
                <w:lang w:val="en-US"/>
              </w:rPr>
              <w:t>each week?</w:t>
            </w:r>
          </w:p>
          <w:p w14:paraId="278D39D6" w14:textId="77777777" w:rsidR="00CD4455" w:rsidRPr="009F26E5" w:rsidRDefault="00CD4455" w:rsidP="00CD4455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6FF07CD6" w14:textId="77777777" w:rsidR="00CD4455" w:rsidRPr="009F26E5" w:rsidRDefault="00CD4455" w:rsidP="00096E35">
            <w:pPr>
              <w:numPr>
                <w:ilvl w:val="0"/>
                <w:numId w:val="4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Less than an hour</w:t>
            </w:r>
          </w:p>
          <w:p w14:paraId="77F2237C" w14:textId="77777777" w:rsidR="00CD4455" w:rsidRPr="009F26E5" w:rsidRDefault="00CD4455" w:rsidP="00096E35">
            <w:pPr>
              <w:numPr>
                <w:ilvl w:val="0"/>
                <w:numId w:val="4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Between one and three hours</w:t>
            </w:r>
          </w:p>
          <w:p w14:paraId="1F485518" w14:textId="77777777" w:rsidR="00CD4455" w:rsidRPr="009F26E5" w:rsidRDefault="00CD4455" w:rsidP="00096E35">
            <w:pPr>
              <w:numPr>
                <w:ilvl w:val="0"/>
                <w:numId w:val="4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More than three hours</w:t>
            </w:r>
          </w:p>
          <w:p w14:paraId="34F535BD" w14:textId="77777777" w:rsidR="00CD4455" w:rsidRPr="009F26E5" w:rsidRDefault="00CD4455" w:rsidP="00096E35">
            <w:pPr>
              <w:numPr>
                <w:ilvl w:val="0"/>
                <w:numId w:val="44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Other, please specify</w:t>
            </w:r>
          </w:p>
          <w:p w14:paraId="3E1B5A18" w14:textId="77777777" w:rsidR="00CD4455" w:rsidRPr="009F26E5" w:rsidRDefault="00CD4455" w:rsidP="00CD4455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3A5C1AAB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Single choice</w:t>
            </w:r>
          </w:p>
        </w:tc>
        <w:tc>
          <w:tcPr>
            <w:tcW w:w="1269" w:type="dxa"/>
          </w:tcPr>
          <w:p w14:paraId="7A77E4B0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648D3A95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190D4FB5" w14:textId="77777777" w:rsidR="00CD4455" w:rsidRPr="009F26E5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2EB7839C" w14:textId="77777777" w:rsidR="00CD4455" w:rsidRDefault="00CD4455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2EB8C877" w14:textId="77777777" w:rsidTr="00867CE8">
        <w:tc>
          <w:tcPr>
            <w:tcW w:w="1464" w:type="dxa"/>
          </w:tcPr>
          <w:p w14:paraId="0B4F0CC7" w14:textId="2410825F" w:rsidR="00CD4455" w:rsidRPr="00DF2039" w:rsidRDefault="00867CE8" w:rsidP="00867CE8">
            <w:pPr>
              <w:rPr>
                <w:rFonts w:ascii="Corbel" w:hAnsi="Corbel"/>
              </w:rPr>
            </w:pPr>
            <w:proofErr w:type="gramStart"/>
            <w:r>
              <w:rPr>
                <w:rFonts w:ascii="Corbel" w:hAnsi="Corbel"/>
              </w:rPr>
              <w:t>Q24.a:Q24.f</w:t>
            </w:r>
            <w:proofErr w:type="gramEnd"/>
          </w:p>
        </w:tc>
        <w:tc>
          <w:tcPr>
            <w:tcW w:w="3611" w:type="dxa"/>
          </w:tcPr>
          <w:p w14:paraId="72A9E3A4" w14:textId="77777777" w:rsidR="00CD4455" w:rsidRPr="009F26E5" w:rsidRDefault="00CD4455" w:rsidP="00CD4455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To what extent do you agree or disagree with the following statements regarding </w:t>
            </w:r>
            <w:r w:rsidRPr="006D1963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 xml:space="preserve">other faculty members or scientists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in your department?</w:t>
            </w:r>
          </w:p>
          <w:p w14:paraId="7A8EF100" w14:textId="77777777" w:rsidR="00CD4455" w:rsidRPr="009F26E5" w:rsidRDefault="00CD4455" w:rsidP="00CD4455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58C098E4" w14:textId="77777777" w:rsidR="00CD4455" w:rsidRPr="009F26E5" w:rsidRDefault="00CD4455" w:rsidP="00096E35">
            <w:pPr>
              <w:numPr>
                <w:ilvl w:val="0"/>
                <w:numId w:val="4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Members of my department make time for frank conversations about my career</w:t>
            </w:r>
          </w:p>
          <w:p w14:paraId="6FB64176" w14:textId="77777777" w:rsidR="00CD4455" w:rsidRPr="009F26E5" w:rsidRDefault="00CD4455" w:rsidP="00096E35">
            <w:pPr>
              <w:numPr>
                <w:ilvl w:val="0"/>
                <w:numId w:val="4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Members of my department are open to </w:t>
            </w:r>
            <w:r w:rsidR="005214C1">
              <w:rPr>
                <w:rFonts w:ascii="Corbel" w:eastAsia="Times New Roman" w:hAnsi="Corbel" w:cs="Arial"/>
                <w:color w:val="000000"/>
                <w:lang w:val="en-US"/>
              </w:rPr>
              <w:t xml:space="preserve">the idea of me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pursuing a career outside academia</w:t>
            </w:r>
          </w:p>
          <w:p w14:paraId="3DFA3584" w14:textId="77777777" w:rsidR="00CD4455" w:rsidRPr="009F26E5" w:rsidRDefault="00CD4455" w:rsidP="00096E35">
            <w:pPr>
              <w:numPr>
                <w:ilvl w:val="0"/>
                <w:numId w:val="4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Members of my department have useful advice for careers outside academia</w:t>
            </w:r>
          </w:p>
          <w:p w14:paraId="42E3E74A" w14:textId="77777777" w:rsidR="00CD4455" w:rsidRPr="009F26E5" w:rsidRDefault="00CD4455" w:rsidP="00096E35">
            <w:pPr>
              <w:numPr>
                <w:ilvl w:val="0"/>
                <w:numId w:val="4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Members of my department have contacted potential employees on my behalf</w:t>
            </w:r>
          </w:p>
          <w:p w14:paraId="3C2CCFA9" w14:textId="77777777" w:rsidR="00CD4455" w:rsidRPr="009F26E5" w:rsidRDefault="00CD4455" w:rsidP="00096E35">
            <w:pPr>
              <w:numPr>
                <w:ilvl w:val="0"/>
                <w:numId w:val="4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Members of my department have </w:t>
            </w:r>
            <w:r w:rsidRPr="006D1963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encouraged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me to attend career-promoting training and events</w:t>
            </w:r>
          </w:p>
          <w:p w14:paraId="1E274EB4" w14:textId="77777777" w:rsidR="00CD4455" w:rsidRPr="009F26E5" w:rsidRDefault="00CD4455" w:rsidP="00096E35">
            <w:pPr>
              <w:numPr>
                <w:ilvl w:val="0"/>
                <w:numId w:val="4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 xml:space="preserve">Members of my department have </w:t>
            </w:r>
            <w:r w:rsidRPr="006D1963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discouraged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me from attending career promoting training and events</w:t>
            </w:r>
          </w:p>
        </w:tc>
        <w:tc>
          <w:tcPr>
            <w:tcW w:w="2245" w:type="dxa"/>
          </w:tcPr>
          <w:p w14:paraId="65030DBB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Grid question</w:t>
            </w:r>
          </w:p>
          <w:p w14:paraId="41329D91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5 point scale</w:t>
            </w:r>
          </w:p>
          <w:p w14:paraId="4DD3AD53" w14:textId="77777777" w:rsidR="00CD4455" w:rsidRPr="009F26E5" w:rsidRDefault="00CD4455" w:rsidP="004F71B2">
            <w:pPr>
              <w:rPr>
                <w:rFonts w:ascii="Corbel" w:hAnsi="Corbel"/>
              </w:rPr>
            </w:pPr>
          </w:p>
          <w:p w14:paraId="4CAD2756" w14:textId="77777777" w:rsidR="00CD4455" w:rsidRPr="009F26E5" w:rsidRDefault="00CD4455" w:rsidP="00096E35">
            <w:pPr>
              <w:numPr>
                <w:ilvl w:val="0"/>
                <w:numId w:val="2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Strongly disagree</w:t>
            </w:r>
          </w:p>
          <w:p w14:paraId="29CAF472" w14:textId="77777777" w:rsidR="00CD4455" w:rsidRPr="009F26E5" w:rsidRDefault="00CD4455" w:rsidP="00096E35">
            <w:pPr>
              <w:numPr>
                <w:ilvl w:val="0"/>
                <w:numId w:val="2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Disagree</w:t>
            </w:r>
          </w:p>
          <w:p w14:paraId="6A1089F6" w14:textId="77777777" w:rsidR="00CD4455" w:rsidRPr="009F26E5" w:rsidRDefault="00CD4455" w:rsidP="00096E35">
            <w:pPr>
              <w:numPr>
                <w:ilvl w:val="0"/>
                <w:numId w:val="2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Neither agree nor disagree</w:t>
            </w:r>
          </w:p>
          <w:p w14:paraId="17898653" w14:textId="77777777" w:rsidR="00CD4455" w:rsidRPr="009F26E5" w:rsidRDefault="00CD4455" w:rsidP="00096E35">
            <w:pPr>
              <w:numPr>
                <w:ilvl w:val="0"/>
                <w:numId w:val="2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Agree</w:t>
            </w:r>
          </w:p>
          <w:p w14:paraId="11F2DD78" w14:textId="77777777" w:rsidR="00CD4455" w:rsidRPr="009F26E5" w:rsidRDefault="00CD4455" w:rsidP="00096E35">
            <w:pPr>
              <w:numPr>
                <w:ilvl w:val="0"/>
                <w:numId w:val="2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Strongly agree</w:t>
            </w:r>
          </w:p>
          <w:p w14:paraId="2D270ABA" w14:textId="77777777" w:rsidR="00CD4455" w:rsidRPr="009F26E5" w:rsidRDefault="00CD4455" w:rsidP="00096E35">
            <w:pPr>
              <w:numPr>
                <w:ilvl w:val="0"/>
                <w:numId w:val="2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Unsure/Not applicable</w:t>
            </w:r>
          </w:p>
          <w:p w14:paraId="4DD35C02" w14:textId="77777777" w:rsidR="00CD4455" w:rsidRPr="009F26E5" w:rsidRDefault="00CD4455" w:rsidP="004F71B2">
            <w:pPr>
              <w:rPr>
                <w:rFonts w:ascii="Corbel" w:hAnsi="Corbel"/>
              </w:rPr>
            </w:pPr>
          </w:p>
        </w:tc>
        <w:tc>
          <w:tcPr>
            <w:tcW w:w="1269" w:type="dxa"/>
          </w:tcPr>
          <w:p w14:paraId="407D9BC8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2DCE2671" w14:textId="77777777" w:rsidR="00CD4455" w:rsidRPr="009F26E5" w:rsidRDefault="00CD4455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5E7C38C3" w14:textId="77777777" w:rsidR="00CD4455" w:rsidRPr="001E1727" w:rsidRDefault="001E1727" w:rsidP="004F71B2">
            <w:pPr>
              <w:rPr>
                <w:rFonts w:ascii="Corbel" w:hAnsi="Corbel"/>
                <w:highlight w:val="yellow"/>
              </w:rPr>
            </w:pPr>
            <w:r w:rsidRPr="001E1727">
              <w:rPr>
                <w:rFonts w:ascii="Corbel" w:hAnsi="Corbel"/>
                <w:highlight w:val="yellow"/>
              </w:rPr>
              <w:t>Recoded to strongly disagree=1,</w:t>
            </w:r>
          </w:p>
          <w:p w14:paraId="58A58E46" w14:textId="6DBA1437" w:rsidR="001E1727" w:rsidRPr="009F26E5" w:rsidRDefault="001E1727" w:rsidP="004F71B2">
            <w:pPr>
              <w:rPr>
                <w:rFonts w:ascii="Corbel" w:hAnsi="Corbel"/>
              </w:rPr>
            </w:pPr>
            <w:r w:rsidRPr="001E1727">
              <w:rPr>
                <w:rFonts w:ascii="Corbel" w:hAnsi="Corbel"/>
                <w:highlight w:val="yellow"/>
              </w:rPr>
              <w:t>Strongly agree =5</w:t>
            </w:r>
          </w:p>
        </w:tc>
        <w:tc>
          <w:tcPr>
            <w:tcW w:w="1620" w:type="dxa"/>
          </w:tcPr>
          <w:p w14:paraId="624FE95F" w14:textId="77777777" w:rsidR="00CD4455" w:rsidRDefault="00CD4455" w:rsidP="004F71B2">
            <w:pPr>
              <w:rPr>
                <w:rFonts w:ascii="Corbel" w:hAnsi="Corbel"/>
              </w:rPr>
            </w:pPr>
          </w:p>
        </w:tc>
      </w:tr>
      <w:tr w:rsidR="004F71B2" w:rsidRPr="007A5EA9" w14:paraId="768007D7" w14:textId="77777777" w:rsidTr="003277AA">
        <w:trPr>
          <w:tblHeader/>
        </w:trPr>
        <w:tc>
          <w:tcPr>
            <w:tcW w:w="14106" w:type="dxa"/>
            <w:gridSpan w:val="7"/>
          </w:tcPr>
          <w:p w14:paraId="01EF46BD" w14:textId="77777777" w:rsidR="004F71B2" w:rsidRDefault="004F71B2" w:rsidP="004F71B2">
            <w:pPr>
              <w:pStyle w:val="Heading1"/>
              <w:outlineLvl w:val="0"/>
            </w:pPr>
            <w:r>
              <w:t>Mental health and discrimination</w:t>
            </w:r>
          </w:p>
          <w:p w14:paraId="53797B67" w14:textId="77777777" w:rsidR="004F71B2" w:rsidRPr="00D57EDE" w:rsidRDefault="004F71B2" w:rsidP="004F71B2">
            <w:pPr>
              <w:rPr>
                <w:b/>
              </w:rPr>
            </w:pPr>
            <w:r>
              <w:rPr>
                <w:b/>
              </w:rPr>
              <w:t>We understand the following questions are sensitive issues, so please only answer if you feel comfortable doing so. Again, all your responses are anonymous.</w:t>
            </w:r>
          </w:p>
        </w:tc>
      </w:tr>
      <w:tr w:rsidR="006D1963" w:rsidRPr="007A5EA9" w14:paraId="2657A55F" w14:textId="77777777" w:rsidTr="00867CE8">
        <w:tc>
          <w:tcPr>
            <w:tcW w:w="1464" w:type="dxa"/>
          </w:tcPr>
          <w:p w14:paraId="28B9C9C1" w14:textId="62835691" w:rsidR="004F71B2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Q25</w:t>
            </w:r>
          </w:p>
        </w:tc>
        <w:tc>
          <w:tcPr>
            <w:tcW w:w="3611" w:type="dxa"/>
          </w:tcPr>
          <w:p w14:paraId="7A7DB452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Have you ever sought help for anxiety or depression caused by PhD study?</w:t>
            </w:r>
          </w:p>
          <w:p w14:paraId="437BAB5E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7A6A1F78" w14:textId="77777777" w:rsidR="004F71B2" w:rsidRPr="009F26E5" w:rsidRDefault="004F71B2" w:rsidP="00096E35">
            <w:pPr>
              <w:numPr>
                <w:ilvl w:val="0"/>
                <w:numId w:val="4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</w:t>
            </w:r>
          </w:p>
          <w:p w14:paraId="54463521" w14:textId="77777777" w:rsidR="004F71B2" w:rsidRPr="009F26E5" w:rsidRDefault="004F71B2" w:rsidP="00096E35">
            <w:pPr>
              <w:numPr>
                <w:ilvl w:val="0"/>
                <w:numId w:val="4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</w:t>
            </w:r>
          </w:p>
          <w:p w14:paraId="24711A9E" w14:textId="1131E568" w:rsidR="004F71B2" w:rsidRPr="009F26E5" w:rsidRDefault="00B626CB" w:rsidP="00096E35">
            <w:pPr>
              <w:numPr>
                <w:ilvl w:val="0"/>
                <w:numId w:val="4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Prefer not to say</w:t>
            </w:r>
          </w:p>
        </w:tc>
        <w:tc>
          <w:tcPr>
            <w:tcW w:w="2245" w:type="dxa"/>
          </w:tcPr>
          <w:p w14:paraId="2216DAE5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61D83F35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N</w:t>
            </w:r>
          </w:p>
        </w:tc>
        <w:tc>
          <w:tcPr>
            <w:tcW w:w="1556" w:type="dxa"/>
          </w:tcPr>
          <w:p w14:paraId="3FFDC10D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04E3DFAD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35089C0E" w14:textId="77777777" w:rsidR="004F71B2" w:rsidRPr="007A5EA9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472CF87C" w14:textId="77777777" w:rsidTr="00867CE8">
        <w:tc>
          <w:tcPr>
            <w:tcW w:w="1464" w:type="dxa"/>
          </w:tcPr>
          <w:p w14:paraId="0B6FF0A7" w14:textId="4BFBE4C0" w:rsidR="004F71B2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Q26</w:t>
            </w:r>
          </w:p>
        </w:tc>
        <w:tc>
          <w:tcPr>
            <w:tcW w:w="3611" w:type="dxa"/>
          </w:tcPr>
          <w:p w14:paraId="606FE08D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Did you seek help for anxiety or depression within your institution? </w:t>
            </w:r>
          </w:p>
          <w:p w14:paraId="3F066FAB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74F6C2EB" w14:textId="77777777" w:rsidR="004F71B2" w:rsidRPr="009F26E5" w:rsidRDefault="004F71B2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Yes, it was helpful</w:t>
            </w:r>
          </w:p>
          <w:p w14:paraId="39A09C5F" w14:textId="77777777" w:rsidR="004F71B2" w:rsidRPr="009F26E5" w:rsidRDefault="004F71B2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Yes, but I didn’t feel supported</w:t>
            </w:r>
          </w:p>
          <w:p w14:paraId="619BAAAC" w14:textId="77777777" w:rsidR="004F71B2" w:rsidRPr="009F26E5" w:rsidRDefault="004F71B2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No, I sought help elsewhere</w:t>
            </w:r>
          </w:p>
          <w:p w14:paraId="2BEF713C" w14:textId="77777777" w:rsidR="004F71B2" w:rsidRPr="009F26E5" w:rsidRDefault="004F71B2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 wanted to, but there was none available</w:t>
            </w:r>
          </w:p>
          <w:p w14:paraId="1BD7E217" w14:textId="77777777" w:rsidR="004F71B2" w:rsidRPr="009F26E5" w:rsidRDefault="004F71B2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 didn’t seek help</w:t>
            </w:r>
          </w:p>
          <w:p w14:paraId="44095749" w14:textId="77777777" w:rsidR="004F71B2" w:rsidRPr="009F26E5" w:rsidRDefault="004F71B2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Other, please specify</w:t>
            </w:r>
          </w:p>
          <w:p w14:paraId="35665793" w14:textId="77777777" w:rsidR="004F71B2" w:rsidRPr="009F26E5" w:rsidRDefault="00A376E3" w:rsidP="00096E35">
            <w:pPr>
              <w:numPr>
                <w:ilvl w:val="0"/>
                <w:numId w:val="6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Prefer</w:t>
            </w:r>
            <w:r w:rsidR="004F71B2"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not</w:t>
            </w:r>
            <w:r>
              <w:rPr>
                <w:rFonts w:ascii="Corbel" w:eastAsia="Times New Roman" w:hAnsi="Corbel" w:cs="Arial"/>
                <w:color w:val="000000"/>
                <w:lang w:val="en-US"/>
              </w:rPr>
              <w:t xml:space="preserve"> to</w:t>
            </w:r>
            <w:r w:rsidR="004F71B2"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say</w:t>
            </w:r>
          </w:p>
        </w:tc>
        <w:tc>
          <w:tcPr>
            <w:tcW w:w="2245" w:type="dxa"/>
          </w:tcPr>
          <w:p w14:paraId="323A63E4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  <w:p w14:paraId="0516F23B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  <w:p w14:paraId="56DD18D2" w14:textId="77777777" w:rsidR="00334A84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Sam</w:t>
            </w:r>
          </w:p>
          <w:p w14:paraId="48DBAE4B" w14:textId="77777777" w:rsidR="00F36D12" w:rsidRDefault="00F36D12" w:rsidP="004F71B2">
            <w:pPr>
              <w:rPr>
                <w:rFonts w:ascii="Corbel" w:hAnsi="Corbel"/>
              </w:rPr>
            </w:pPr>
          </w:p>
          <w:p w14:paraId="5C577116" w14:textId="27AD928B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e page as above</w:t>
            </w:r>
          </w:p>
        </w:tc>
        <w:tc>
          <w:tcPr>
            <w:tcW w:w="1269" w:type="dxa"/>
          </w:tcPr>
          <w:p w14:paraId="219A46EA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N</w:t>
            </w:r>
          </w:p>
        </w:tc>
        <w:tc>
          <w:tcPr>
            <w:tcW w:w="1556" w:type="dxa"/>
          </w:tcPr>
          <w:p w14:paraId="369F4464" w14:textId="00EC14C5" w:rsidR="004F71B2" w:rsidRPr="009F26E5" w:rsidRDefault="00143756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Ask if Q25</w:t>
            </w:r>
            <w:r w:rsidR="004F71B2" w:rsidRPr="009F26E5">
              <w:rPr>
                <w:rFonts w:ascii="Corbel" w:hAnsi="Corbel"/>
              </w:rPr>
              <w:t>=yes (sought help for anxiety or depression)</w:t>
            </w:r>
          </w:p>
        </w:tc>
        <w:tc>
          <w:tcPr>
            <w:tcW w:w="2341" w:type="dxa"/>
          </w:tcPr>
          <w:p w14:paraId="170F91D0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4B59981A" w14:textId="77777777" w:rsidR="004F71B2" w:rsidRPr="007A5EA9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2C656B3A" w14:textId="77777777" w:rsidTr="00867CE8">
        <w:tc>
          <w:tcPr>
            <w:tcW w:w="1464" w:type="dxa"/>
          </w:tcPr>
          <w:p w14:paraId="23457B20" w14:textId="346A130D" w:rsidR="004F71B2" w:rsidRPr="00DF2039" w:rsidRDefault="00867CE8" w:rsidP="00867CE8">
            <w:pPr>
              <w:rPr>
                <w:rFonts w:ascii="Corbel" w:hAnsi="Corbel"/>
              </w:rPr>
            </w:pPr>
            <w:proofErr w:type="gramStart"/>
            <w:r>
              <w:rPr>
                <w:rFonts w:ascii="Corbel" w:hAnsi="Corbel"/>
              </w:rPr>
              <w:t>Q27.a:Q27.f</w:t>
            </w:r>
            <w:proofErr w:type="gramEnd"/>
          </w:p>
        </w:tc>
        <w:tc>
          <w:tcPr>
            <w:tcW w:w="3611" w:type="dxa"/>
          </w:tcPr>
          <w:p w14:paraId="3B913871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To what extent do you agree or disagree with the following statements?</w:t>
            </w:r>
          </w:p>
          <w:p w14:paraId="4D2F1B45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23360634" w14:textId="77777777" w:rsidR="004F71B2" w:rsidRPr="009F26E5" w:rsidRDefault="004F71B2" w:rsidP="00096E35">
            <w:pPr>
              <w:numPr>
                <w:ilvl w:val="0"/>
                <w:numId w:val="4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Mental health and wellbeing services in my university are tailored and appropriate to the needs of PhD students</w:t>
            </w:r>
          </w:p>
          <w:p w14:paraId="6A98AE16" w14:textId="77777777" w:rsidR="004F71B2" w:rsidRDefault="004F71B2" w:rsidP="00096E35">
            <w:pPr>
              <w:numPr>
                <w:ilvl w:val="0"/>
                <w:numId w:val="4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My supervisor</w:t>
            </w:r>
            <w:r w:rsidR="001445F8">
              <w:rPr>
                <w:rFonts w:ascii="Corbel" w:eastAsia="Times New Roman" w:hAnsi="Corbel" w:cs="Arial"/>
                <w:color w:val="000000"/>
                <w:lang w:val="en-US"/>
              </w:rPr>
              <w:t>/PI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ha</w:t>
            </w:r>
            <w:r w:rsidR="001445F8">
              <w:rPr>
                <w:rFonts w:ascii="Corbel" w:eastAsia="Times New Roman" w:hAnsi="Corbel" w:cs="Arial"/>
                <w:color w:val="000000"/>
                <w:lang w:val="en-US"/>
              </w:rPr>
              <w:t>s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a good awareness of support services and was able to signpost me to them if needed</w:t>
            </w:r>
          </w:p>
          <w:p w14:paraId="7E5B80D8" w14:textId="77777777" w:rsidR="001445F8" w:rsidRPr="009F26E5" w:rsidRDefault="001445F8" w:rsidP="00096E35">
            <w:pPr>
              <w:numPr>
                <w:ilvl w:val="0"/>
                <w:numId w:val="4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My university offers adequate one-to-one mental health support</w:t>
            </w:r>
          </w:p>
          <w:p w14:paraId="176ACC2B" w14:textId="77982687" w:rsidR="004F71B2" w:rsidRPr="009F26E5" w:rsidRDefault="004F71B2" w:rsidP="00096E35">
            <w:pPr>
              <w:numPr>
                <w:ilvl w:val="0"/>
                <w:numId w:val="47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My university offers different types of support to promote mental </w:t>
            </w:r>
            <w:r w:rsidR="00850FF8">
              <w:rPr>
                <w:rFonts w:ascii="Corbel" w:eastAsia="Times New Roman" w:hAnsi="Corbel" w:cs="Arial"/>
                <w:color w:val="000000"/>
                <w:lang w:val="en-US"/>
              </w:rPr>
              <w:t xml:space="preserve">health and wellbeing </w:t>
            </w:r>
            <w:r w:rsidR="00850FF8" w:rsidRPr="006D1963">
              <w:rPr>
                <w:rFonts w:ascii="Corbel" w:eastAsia="Times New Roman" w:hAnsi="Corbel" w:cs="Arial"/>
                <w:color w:val="000000"/>
                <w:u w:val="single"/>
                <w:lang w:val="en-US"/>
              </w:rPr>
              <w:t>beyond</w:t>
            </w:r>
            <w:r w:rsidR="00850FF8">
              <w:rPr>
                <w:rFonts w:ascii="Corbel" w:eastAsia="Times New Roman" w:hAnsi="Corbel" w:cs="Arial"/>
                <w:color w:val="000000"/>
                <w:lang w:val="en-US"/>
              </w:rPr>
              <w:t xml:space="preserve"> one-to-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one support (</w:t>
            </w: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e.g.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workshops, seminars, activities)</w:t>
            </w:r>
          </w:p>
          <w:p w14:paraId="77273E19" w14:textId="77777777" w:rsidR="005214C1" w:rsidRPr="001445F8" w:rsidRDefault="004F71B2" w:rsidP="00096E35">
            <w:pPr>
              <w:pStyle w:val="ListParagraph"/>
              <w:numPr>
                <w:ilvl w:val="0"/>
                <w:numId w:val="47"/>
              </w:numPr>
              <w:rPr>
                <w:rFonts w:ascii="Corbel" w:hAnsi="Corbel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My university supports good work-life balance</w:t>
            </w:r>
          </w:p>
          <w:p w14:paraId="378632EE" w14:textId="6C6BAF36" w:rsidR="004F71B2" w:rsidRPr="009F26E5" w:rsidRDefault="005214C1" w:rsidP="00096E35">
            <w:pPr>
              <w:pStyle w:val="ListParagraph"/>
              <w:numPr>
                <w:ilvl w:val="0"/>
                <w:numId w:val="47"/>
              </w:numPr>
              <w:rPr>
                <w:rFonts w:ascii="Corbel" w:hAnsi="Corbel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 xml:space="preserve">There is a </w:t>
            </w:r>
            <w:r w:rsidR="006F205A">
              <w:rPr>
                <w:rFonts w:ascii="Corbel" w:eastAsia="Times New Roman" w:hAnsi="Corbel" w:cs="Arial"/>
                <w:color w:val="000000"/>
                <w:lang w:val="en-US"/>
              </w:rPr>
              <w:t>long-</w:t>
            </w:r>
            <w:r w:rsidR="001445F8">
              <w:rPr>
                <w:rFonts w:ascii="Corbel" w:eastAsia="Times New Roman" w:hAnsi="Corbel" w:cs="Arial"/>
                <w:color w:val="000000"/>
                <w:lang w:val="en-US"/>
              </w:rPr>
              <w:t xml:space="preserve">hours </w:t>
            </w:r>
            <w:r>
              <w:rPr>
                <w:rFonts w:ascii="Corbel" w:eastAsia="Times New Roman" w:hAnsi="Corbel" w:cs="Arial"/>
                <w:color w:val="000000"/>
                <w:lang w:val="en-US"/>
              </w:rPr>
              <w:t>culture at my university</w:t>
            </w:r>
            <w:r w:rsidR="001445F8">
              <w:rPr>
                <w:rFonts w:ascii="Corbel" w:eastAsia="Times New Roman" w:hAnsi="Corbel" w:cs="Arial"/>
                <w:color w:val="000000"/>
                <w:lang w:val="en-US"/>
              </w:rPr>
              <w:t>, including sometimes working through the night</w:t>
            </w:r>
          </w:p>
        </w:tc>
        <w:tc>
          <w:tcPr>
            <w:tcW w:w="2245" w:type="dxa"/>
          </w:tcPr>
          <w:p w14:paraId="325C9307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Grid question</w:t>
            </w:r>
          </w:p>
          <w:p w14:paraId="248140B9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5-point scale</w:t>
            </w:r>
          </w:p>
          <w:p w14:paraId="0D9CB022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4F1DC14C" w14:textId="77777777" w:rsidR="004F71B2" w:rsidRPr="009F26E5" w:rsidRDefault="004F71B2" w:rsidP="004F71B2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 xml:space="preserve">Strongly disagree, somewhat disagree, neither agree nor disagree, somewhat agree, strongly agree, </w:t>
            </w: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Prefer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not to say</w:t>
            </w:r>
          </w:p>
          <w:p w14:paraId="438D5C3F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269" w:type="dxa"/>
          </w:tcPr>
          <w:p w14:paraId="2118BC59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N</w:t>
            </w:r>
          </w:p>
        </w:tc>
        <w:tc>
          <w:tcPr>
            <w:tcW w:w="1556" w:type="dxa"/>
          </w:tcPr>
          <w:p w14:paraId="4CFE658B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568A5CB6" w14:textId="4C626343" w:rsidR="004F71B2" w:rsidRPr="009F26E5" w:rsidRDefault="00F12AC7" w:rsidP="004F71B2">
            <w:pPr>
              <w:rPr>
                <w:rFonts w:ascii="Corbel" w:hAnsi="Corbel"/>
              </w:rPr>
            </w:pPr>
            <w:r w:rsidRPr="00F12AC7">
              <w:rPr>
                <w:rFonts w:ascii="Corbel" w:hAnsi="Corbel"/>
                <w:highlight w:val="yellow"/>
              </w:rPr>
              <w:t>Recoded 1=strongly disagre</w:t>
            </w:r>
            <w:r w:rsidR="00662DD2">
              <w:rPr>
                <w:rFonts w:ascii="Corbel" w:hAnsi="Corbel"/>
                <w:highlight w:val="yellow"/>
              </w:rPr>
              <w:t>e, 5 = strongly agre</w:t>
            </w:r>
            <w:r w:rsidRPr="00F12AC7">
              <w:rPr>
                <w:rFonts w:ascii="Corbel" w:hAnsi="Corbel"/>
                <w:highlight w:val="yellow"/>
              </w:rPr>
              <w:t>e</w:t>
            </w:r>
          </w:p>
        </w:tc>
        <w:tc>
          <w:tcPr>
            <w:tcW w:w="1620" w:type="dxa"/>
          </w:tcPr>
          <w:p w14:paraId="15139C72" w14:textId="77777777" w:rsidR="004F71B2" w:rsidRPr="007A5EA9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51F9747F" w14:textId="77777777" w:rsidTr="00867CE8">
        <w:tc>
          <w:tcPr>
            <w:tcW w:w="1464" w:type="dxa"/>
          </w:tcPr>
          <w:p w14:paraId="49CF512F" w14:textId="3EB2BABD" w:rsidR="004F71B2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Q28</w:t>
            </w:r>
          </w:p>
        </w:tc>
        <w:tc>
          <w:tcPr>
            <w:tcW w:w="3611" w:type="dxa"/>
          </w:tcPr>
          <w:p w14:paraId="316A4BFF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Do you feel that you have experienced bullying in your PhD program?</w:t>
            </w:r>
          </w:p>
          <w:p w14:paraId="55F239E5" w14:textId="77777777" w:rsidR="004F71B2" w:rsidRPr="009F26E5" w:rsidRDefault="004F71B2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48A3F23D" w14:textId="77777777" w:rsidR="004F71B2" w:rsidRPr="009F26E5" w:rsidRDefault="004F71B2" w:rsidP="00096E35">
            <w:pPr>
              <w:numPr>
                <w:ilvl w:val="0"/>
                <w:numId w:val="7"/>
              </w:numPr>
              <w:shd w:val="clear" w:color="auto" w:fill="FFFFFF"/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Yes</w:t>
            </w:r>
          </w:p>
          <w:p w14:paraId="5490E527" w14:textId="77777777" w:rsidR="004F71B2" w:rsidRPr="009F26E5" w:rsidRDefault="004F71B2" w:rsidP="00096E35">
            <w:pPr>
              <w:numPr>
                <w:ilvl w:val="0"/>
                <w:numId w:val="7"/>
              </w:numPr>
              <w:shd w:val="clear" w:color="auto" w:fill="FFFFFF"/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No</w:t>
            </w:r>
          </w:p>
          <w:p w14:paraId="55B3DE96" w14:textId="77777777" w:rsidR="004F71B2" w:rsidRPr="009F26E5" w:rsidRDefault="00A376E3" w:rsidP="00096E35">
            <w:pPr>
              <w:numPr>
                <w:ilvl w:val="0"/>
                <w:numId w:val="7"/>
              </w:numPr>
              <w:shd w:val="clear" w:color="auto" w:fill="FFFFFF"/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Prefer not to</w:t>
            </w:r>
            <w:r w:rsidR="004F71B2"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 xml:space="preserve"> say</w:t>
            </w:r>
          </w:p>
        </w:tc>
        <w:tc>
          <w:tcPr>
            <w:tcW w:w="2245" w:type="dxa"/>
          </w:tcPr>
          <w:p w14:paraId="706EFD07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6CEDDBE5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N</w:t>
            </w:r>
          </w:p>
        </w:tc>
        <w:tc>
          <w:tcPr>
            <w:tcW w:w="1556" w:type="dxa"/>
          </w:tcPr>
          <w:p w14:paraId="7C19BED3" w14:textId="77777777" w:rsidR="004F71B2" w:rsidRPr="009F26E5" w:rsidRDefault="004F71B2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02BA8E61" w14:textId="77777777" w:rsidR="004F71B2" w:rsidRPr="009F26E5" w:rsidRDefault="004F71B2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49F4DE1A" w14:textId="77777777" w:rsidR="004F71B2" w:rsidRPr="007A5EA9" w:rsidRDefault="004F71B2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5F6A7531" w14:textId="77777777" w:rsidTr="00867CE8">
        <w:tc>
          <w:tcPr>
            <w:tcW w:w="1464" w:type="dxa"/>
          </w:tcPr>
          <w:p w14:paraId="7203D46D" w14:textId="4C174F5B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lastRenderedPageBreak/>
              <w:t>Q30</w:t>
            </w:r>
          </w:p>
        </w:tc>
        <w:tc>
          <w:tcPr>
            <w:tcW w:w="3611" w:type="dxa"/>
          </w:tcPr>
          <w:p w14:paraId="17F94B1E" w14:textId="77777777" w:rsidR="009C1A01" w:rsidRPr="009F26E5" w:rsidRDefault="009C1A01" w:rsidP="00AA32D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 xml:space="preserve">Do you feel that </w:t>
            </w: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you have experienced</w:t>
            </w:r>
            <w:r w:rsidRPr="009F26E5">
              <w:rPr>
                <w:rFonts w:ascii="Corbel" w:eastAsia="Times New Roman" w:hAnsi="Corbel" w:cs="Times New Roman"/>
                <w:lang w:val="en-US"/>
              </w:rPr>
              <w:t xml:space="preserve"> </w:t>
            </w: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discrimination or harassment in your PhD program?</w:t>
            </w:r>
          </w:p>
          <w:p w14:paraId="51C37891" w14:textId="77777777" w:rsidR="009C1A01" w:rsidRPr="009F26E5" w:rsidRDefault="009C1A01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52F53521" w14:textId="77777777" w:rsidR="009C1A01" w:rsidRPr="009F26E5" w:rsidRDefault="009C1A01" w:rsidP="00096E35">
            <w:pPr>
              <w:numPr>
                <w:ilvl w:val="0"/>
                <w:numId w:val="8"/>
              </w:numPr>
              <w:shd w:val="clear" w:color="auto" w:fill="FFFFFF"/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Yes</w:t>
            </w:r>
          </w:p>
          <w:p w14:paraId="240426C1" w14:textId="77777777" w:rsidR="009C1A01" w:rsidRPr="009F26E5" w:rsidRDefault="009C1A01" w:rsidP="00096E35">
            <w:pPr>
              <w:numPr>
                <w:ilvl w:val="0"/>
                <w:numId w:val="8"/>
              </w:numPr>
              <w:shd w:val="clear" w:color="auto" w:fill="FFFFFF"/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No</w:t>
            </w:r>
          </w:p>
          <w:p w14:paraId="4E4F85F1" w14:textId="77777777" w:rsidR="009C1A01" w:rsidRPr="009F26E5" w:rsidRDefault="009C1A01" w:rsidP="00096E35">
            <w:pPr>
              <w:numPr>
                <w:ilvl w:val="0"/>
                <w:numId w:val="8"/>
              </w:numPr>
              <w:shd w:val="clear" w:color="auto" w:fill="FFFFFF"/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  <w:t>Prefer not to say</w:t>
            </w:r>
          </w:p>
        </w:tc>
        <w:tc>
          <w:tcPr>
            <w:tcW w:w="2245" w:type="dxa"/>
          </w:tcPr>
          <w:p w14:paraId="5BD2417F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2C2781E6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N</w:t>
            </w:r>
          </w:p>
        </w:tc>
        <w:tc>
          <w:tcPr>
            <w:tcW w:w="1556" w:type="dxa"/>
          </w:tcPr>
          <w:p w14:paraId="02AF2974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14D5F2E7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6ED43E64" w14:textId="77777777" w:rsidR="009C1A01" w:rsidRPr="007A5EA9" w:rsidRDefault="009C1A01" w:rsidP="004F71B2">
            <w:pPr>
              <w:rPr>
                <w:rFonts w:ascii="Corbel" w:hAnsi="Corbel"/>
              </w:rPr>
            </w:pPr>
          </w:p>
        </w:tc>
      </w:tr>
      <w:tr w:rsidR="009C1A01" w:rsidRPr="007A5EA9" w14:paraId="0B064555" w14:textId="77777777" w:rsidTr="004F71B2">
        <w:tc>
          <w:tcPr>
            <w:tcW w:w="14106" w:type="dxa"/>
            <w:gridSpan w:val="7"/>
          </w:tcPr>
          <w:p w14:paraId="4C196C74" w14:textId="77777777" w:rsidR="009C1A01" w:rsidRDefault="009C1A01" w:rsidP="004F71B2">
            <w:pPr>
              <w:pStyle w:val="Heading1"/>
              <w:outlineLvl w:val="0"/>
            </w:pPr>
            <w:r>
              <w:t>Future career plans</w:t>
            </w:r>
          </w:p>
          <w:p w14:paraId="06627A9B" w14:textId="77777777" w:rsidR="009C1A01" w:rsidRPr="00866CAA" w:rsidRDefault="009C1A01" w:rsidP="00866CAA">
            <w:pPr>
              <w:rPr>
                <w:b/>
              </w:rPr>
            </w:pPr>
            <w:r w:rsidRPr="00866CAA">
              <w:rPr>
                <w:b/>
              </w:rPr>
              <w:t>Thanks for your answers. We now want to find out about your career plans and expectations.</w:t>
            </w:r>
          </w:p>
        </w:tc>
      </w:tr>
      <w:tr w:rsidR="006D1963" w:rsidRPr="007A5EA9" w14:paraId="6A195C81" w14:textId="77777777" w:rsidTr="00867CE8">
        <w:tc>
          <w:tcPr>
            <w:tcW w:w="1464" w:type="dxa"/>
          </w:tcPr>
          <w:p w14:paraId="0A9E8A20" w14:textId="7F8C34B3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Q32</w:t>
            </w:r>
          </w:p>
        </w:tc>
        <w:tc>
          <w:tcPr>
            <w:tcW w:w="3611" w:type="dxa"/>
          </w:tcPr>
          <w:p w14:paraId="7F25A299" w14:textId="77777777" w:rsidR="009C1A01" w:rsidRPr="009F26E5" w:rsidRDefault="009C1A01" w:rsidP="004F71B2">
            <w:pPr>
              <w:pStyle w:val="NormalWeb"/>
              <w:spacing w:before="0" w:beforeAutospacing="0" w:after="0" w:afterAutospacing="0"/>
              <w:ind w:left="120"/>
              <w:rPr>
                <w:rFonts w:ascii="Corbel" w:hAnsi="Corbel"/>
                <w:sz w:val="22"/>
                <w:szCs w:val="22"/>
              </w:rPr>
            </w:pPr>
            <w:r w:rsidRPr="009F26E5">
              <w:rPr>
                <w:rFonts w:ascii="Corbel" w:hAnsi="Corbel" w:cs="Arial"/>
                <w:color w:val="000000"/>
                <w:sz w:val="22"/>
                <w:szCs w:val="22"/>
                <w:shd w:val="clear" w:color="auto" w:fill="FFFFFF"/>
              </w:rPr>
              <w:t>H</w:t>
            </w:r>
            <w:r w:rsidRPr="009F26E5">
              <w:rPr>
                <w:rFonts w:ascii="Corbel" w:hAnsi="Corbel" w:cs="Arial"/>
                <w:color w:val="000000"/>
                <w:sz w:val="22"/>
                <w:szCs w:val="22"/>
              </w:rPr>
              <w:t>ow much do you expect your PhD to improve your job prospects?</w:t>
            </w:r>
          </w:p>
          <w:p w14:paraId="61DBB187" w14:textId="77777777" w:rsidR="009C1A01" w:rsidRPr="009F26E5" w:rsidRDefault="009C1A01" w:rsidP="004F71B2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44368240" w14:textId="77777777" w:rsidR="009C1A01" w:rsidRPr="009F26E5" w:rsidRDefault="009C1A01" w:rsidP="00096E35">
            <w:pPr>
              <w:numPr>
                <w:ilvl w:val="0"/>
                <w:numId w:val="4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Not at all</w:t>
            </w:r>
          </w:p>
          <w:p w14:paraId="7A2FB4E7" w14:textId="77777777" w:rsidR="009C1A01" w:rsidRPr="009F26E5" w:rsidRDefault="009C1A01" w:rsidP="00096E35">
            <w:pPr>
              <w:numPr>
                <w:ilvl w:val="0"/>
                <w:numId w:val="4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Barely</w:t>
            </w:r>
          </w:p>
          <w:p w14:paraId="133BF217" w14:textId="77777777" w:rsidR="009C1A01" w:rsidRPr="009F26E5" w:rsidRDefault="009C1A01" w:rsidP="00096E35">
            <w:pPr>
              <w:numPr>
                <w:ilvl w:val="0"/>
                <w:numId w:val="4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Somewhat</w:t>
            </w:r>
          </w:p>
          <w:p w14:paraId="7DC30CAE" w14:textId="77777777" w:rsidR="009C1A01" w:rsidRPr="009F26E5" w:rsidRDefault="009C1A01" w:rsidP="00096E35">
            <w:pPr>
              <w:numPr>
                <w:ilvl w:val="0"/>
                <w:numId w:val="4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Substantially</w:t>
            </w:r>
          </w:p>
          <w:p w14:paraId="3ECA757C" w14:textId="77777777" w:rsidR="009C1A01" w:rsidRPr="009F26E5" w:rsidRDefault="009C1A01" w:rsidP="00096E35">
            <w:pPr>
              <w:numPr>
                <w:ilvl w:val="0"/>
                <w:numId w:val="4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Dramatically</w:t>
            </w:r>
          </w:p>
          <w:p w14:paraId="7809DCB3" w14:textId="77777777" w:rsidR="009C1A01" w:rsidRPr="009F26E5" w:rsidRDefault="009C1A01" w:rsidP="00096E35">
            <w:pPr>
              <w:numPr>
                <w:ilvl w:val="0"/>
                <w:numId w:val="4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Unsure</w:t>
            </w:r>
          </w:p>
          <w:p w14:paraId="2D64CA3F" w14:textId="77777777" w:rsidR="009C1A01" w:rsidRPr="009F26E5" w:rsidRDefault="009C1A01" w:rsidP="004F71B2">
            <w:pPr>
              <w:ind w:left="120"/>
              <w:rPr>
                <w:rFonts w:ascii="Corbel" w:eastAsia="Times New Roman" w:hAnsi="Corbel" w:cs="Arial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2245" w:type="dxa"/>
          </w:tcPr>
          <w:p w14:paraId="0EAF993F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 xml:space="preserve">Grid question </w:t>
            </w:r>
          </w:p>
          <w:p w14:paraId="0196CEDF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5 point scale</w:t>
            </w:r>
          </w:p>
        </w:tc>
        <w:tc>
          <w:tcPr>
            <w:tcW w:w="1269" w:type="dxa"/>
          </w:tcPr>
          <w:p w14:paraId="118AF158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1A597684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7524781C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1320BDAD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0B9313B3" w14:textId="77777777" w:rsidTr="00867CE8">
        <w:tc>
          <w:tcPr>
            <w:tcW w:w="1464" w:type="dxa"/>
          </w:tcPr>
          <w:p w14:paraId="69FEA5B7" w14:textId="3457C307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Q33.a: Q33.e</w:t>
            </w:r>
          </w:p>
        </w:tc>
        <w:tc>
          <w:tcPr>
            <w:tcW w:w="3611" w:type="dxa"/>
          </w:tcPr>
          <w:p w14:paraId="69284A0D" w14:textId="77777777" w:rsidR="009C1A01" w:rsidRPr="009F26E5" w:rsidRDefault="009C1A01" w:rsidP="00BC0997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Which of the following sectors would you most like to work in (beyond a postdoc) when you complete your degree? </w:t>
            </w:r>
          </w:p>
          <w:p w14:paraId="49ADB621" w14:textId="77777777" w:rsidR="009C1A01" w:rsidRPr="009F26E5" w:rsidRDefault="009C1A01" w:rsidP="00BC0997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2830EEED" w14:textId="77777777" w:rsidR="009C1A01" w:rsidRPr="009F26E5" w:rsidRDefault="009C1A01" w:rsidP="00BC0997">
            <w:pPr>
              <w:rPr>
                <w:rFonts w:ascii="Corbel" w:eastAsia="Times New Roman" w:hAnsi="Corbel" w:cs="Times New Roman"/>
                <w:i/>
                <w:lang w:val="en-US"/>
              </w:rPr>
            </w:pPr>
            <w:r w:rsidRPr="009F26E5">
              <w:rPr>
                <w:rFonts w:ascii="Corbel" w:eastAsia="Times New Roman" w:hAnsi="Corbel" w:cs="Times New Roman"/>
                <w:i/>
                <w:lang w:val="en-US"/>
              </w:rPr>
              <w:t>Please rank these sectors in order of appeal, where 1</w:t>
            </w:r>
            <w:r w:rsidRPr="009F26E5">
              <w:rPr>
                <w:rFonts w:ascii="Corbel" w:eastAsia="Times New Roman" w:hAnsi="Corbel" w:cs="Times New Roman"/>
                <w:i/>
                <w:vertAlign w:val="superscript"/>
                <w:lang w:val="en-US"/>
              </w:rPr>
              <w:t>st</w:t>
            </w:r>
            <w:r w:rsidRPr="009F26E5">
              <w:rPr>
                <w:rFonts w:ascii="Corbel" w:eastAsia="Times New Roman" w:hAnsi="Corbel" w:cs="Times New Roman"/>
                <w:i/>
                <w:lang w:val="en-US"/>
              </w:rPr>
              <w:t xml:space="preserve"> = most like to work in, by dragging and dropping them into the grey box</w:t>
            </w:r>
            <w:r>
              <w:rPr>
                <w:rFonts w:ascii="Corbel" w:eastAsia="Times New Roman" w:hAnsi="Corbel" w:cs="Times New Roman"/>
                <w:i/>
                <w:lang w:val="en-US"/>
              </w:rPr>
              <w:t>.</w:t>
            </w:r>
          </w:p>
          <w:p w14:paraId="784AB2E4" w14:textId="77777777" w:rsidR="009C1A01" w:rsidRPr="009F26E5" w:rsidRDefault="009C1A01" w:rsidP="00BC0997">
            <w:pPr>
              <w:rPr>
                <w:rFonts w:ascii="Corbel" w:eastAsia="Times New Roman" w:hAnsi="Corbel" w:cs="Times New Roman"/>
                <w:i/>
                <w:lang w:val="en-US"/>
              </w:rPr>
            </w:pPr>
          </w:p>
          <w:p w14:paraId="64BDC8E4" w14:textId="77777777" w:rsidR="009C1A01" w:rsidRPr="009F26E5" w:rsidRDefault="009C1A01" w:rsidP="00BC0997">
            <w:pPr>
              <w:rPr>
                <w:rFonts w:ascii="Corbel" w:eastAsia="Times New Roman" w:hAnsi="Corbel" w:cs="Times New Roman"/>
                <w:i/>
                <w:lang w:val="en-US"/>
              </w:rPr>
            </w:pPr>
          </w:p>
          <w:p w14:paraId="5FD0BA9A" w14:textId="77777777" w:rsidR="009C1A01" w:rsidRPr="009F26E5" w:rsidRDefault="009C1A01" w:rsidP="00096E35">
            <w:pPr>
              <w:numPr>
                <w:ilvl w:val="0"/>
                <w:numId w:val="5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Academia</w:t>
            </w:r>
          </w:p>
          <w:p w14:paraId="659395BD" w14:textId="77777777" w:rsidR="009C1A01" w:rsidRPr="009F26E5" w:rsidRDefault="009C1A01" w:rsidP="00096E35">
            <w:pPr>
              <w:numPr>
                <w:ilvl w:val="0"/>
                <w:numId w:val="5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Industry</w:t>
            </w:r>
          </w:p>
          <w:p w14:paraId="69E44DCC" w14:textId="77777777" w:rsidR="009C1A01" w:rsidRPr="009F26E5" w:rsidRDefault="009C1A01" w:rsidP="00096E35">
            <w:pPr>
              <w:numPr>
                <w:ilvl w:val="0"/>
                <w:numId w:val="5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Government</w:t>
            </w:r>
          </w:p>
          <w:p w14:paraId="768978A7" w14:textId="77777777" w:rsidR="009C1A01" w:rsidRPr="009F26E5" w:rsidRDefault="009C1A01" w:rsidP="00096E35">
            <w:pPr>
              <w:numPr>
                <w:ilvl w:val="0"/>
                <w:numId w:val="5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Non-profit</w:t>
            </w:r>
          </w:p>
          <w:p w14:paraId="12E68DF1" w14:textId="77777777" w:rsidR="009C1A01" w:rsidRPr="009F26E5" w:rsidRDefault="009C1A01" w:rsidP="00096E35">
            <w:pPr>
              <w:numPr>
                <w:ilvl w:val="0"/>
                <w:numId w:val="5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Medical</w:t>
            </w:r>
          </w:p>
        </w:tc>
        <w:tc>
          <w:tcPr>
            <w:tcW w:w="2245" w:type="dxa"/>
          </w:tcPr>
          <w:p w14:paraId="31DFFFFD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Drag and drop</w:t>
            </w:r>
          </w:p>
          <w:p w14:paraId="796C518B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  <w:p w14:paraId="4B812A05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Ranking question</w:t>
            </w:r>
          </w:p>
        </w:tc>
        <w:tc>
          <w:tcPr>
            <w:tcW w:w="1269" w:type="dxa"/>
          </w:tcPr>
          <w:p w14:paraId="3535EAA4" w14:textId="2523B99F" w:rsidR="009C1A01" w:rsidRPr="009F26E5" w:rsidRDefault="003437D2" w:rsidP="004F71B2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N</w:t>
            </w:r>
          </w:p>
        </w:tc>
        <w:tc>
          <w:tcPr>
            <w:tcW w:w="1556" w:type="dxa"/>
          </w:tcPr>
          <w:p w14:paraId="707773D6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2BC7A195" w14:textId="078A0912" w:rsidR="009C1A01" w:rsidRPr="00662DD2" w:rsidRDefault="009C1A01" w:rsidP="00662DD2">
            <w:pPr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1620" w:type="dxa"/>
          </w:tcPr>
          <w:p w14:paraId="248E8BBA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27554FD0" w14:textId="77777777" w:rsidTr="00867CE8">
        <w:tc>
          <w:tcPr>
            <w:tcW w:w="1464" w:type="dxa"/>
          </w:tcPr>
          <w:p w14:paraId="24676530" w14:textId="03F067A2" w:rsidR="009C1A01" w:rsidRPr="00DF2039" w:rsidRDefault="00867CE8" w:rsidP="00867CE8">
            <w:pPr>
              <w:rPr>
                <w:rFonts w:ascii="Corbel" w:hAnsi="Corbel"/>
              </w:rPr>
            </w:pPr>
            <w:proofErr w:type="gramStart"/>
            <w:r>
              <w:rPr>
                <w:rFonts w:ascii="Corbel" w:hAnsi="Corbel"/>
              </w:rPr>
              <w:t>Q34.a:Q34.g</w:t>
            </w:r>
            <w:proofErr w:type="gramEnd"/>
          </w:p>
        </w:tc>
        <w:tc>
          <w:tcPr>
            <w:tcW w:w="3611" w:type="dxa"/>
          </w:tcPr>
          <w:p w14:paraId="2DA1ADE4" w14:textId="77777777" w:rsidR="009C1A01" w:rsidRPr="009F26E5" w:rsidRDefault="009C1A01" w:rsidP="00BC0997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Please use the scale below to indicate how likely you are to pursue one of these career paths upon completion of your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.</w:t>
            </w:r>
          </w:p>
          <w:p w14:paraId="2E98DA4C" w14:textId="77777777" w:rsidR="009C1A01" w:rsidRPr="009F26E5" w:rsidRDefault="009C1A01" w:rsidP="00BC0997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38FB609D" w14:textId="77777777" w:rsidR="009C1A01" w:rsidRPr="00AA32D4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AA32D4">
              <w:rPr>
                <w:rFonts w:ascii="Corbel" w:eastAsia="Times New Roman" w:hAnsi="Corbel" w:cs="Arial"/>
                <w:color w:val="000000"/>
                <w:lang w:val="en-US"/>
              </w:rPr>
              <w:t>Research in academia</w:t>
            </w:r>
          </w:p>
          <w:p w14:paraId="1EB63A0F" w14:textId="77777777" w:rsidR="009C1A01" w:rsidRPr="00AA32D4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AA32D4">
              <w:rPr>
                <w:rFonts w:ascii="Corbel" w:eastAsia="Times New Roman" w:hAnsi="Corbel" w:cs="Arial"/>
                <w:color w:val="000000"/>
                <w:lang w:val="en-US"/>
              </w:rPr>
              <w:t>Research in industry</w:t>
            </w:r>
          </w:p>
          <w:p w14:paraId="4FDE0ED1" w14:textId="77777777" w:rsidR="009C1A01" w:rsidRPr="00AA32D4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AA32D4">
              <w:rPr>
                <w:rFonts w:ascii="Corbel" w:eastAsia="Times New Roman" w:hAnsi="Corbel" w:cs="Arial"/>
                <w:color w:val="000000"/>
                <w:lang w:val="en-US"/>
              </w:rPr>
              <w:t>Research within government or non-profit</w:t>
            </w:r>
          </w:p>
          <w:p w14:paraId="14EB38B4" w14:textId="77777777" w:rsidR="009C1A01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Non-research in academia</w:t>
            </w:r>
          </w:p>
          <w:p w14:paraId="1EEAFD87" w14:textId="77777777" w:rsidR="009C1A01" w:rsidRPr="00AA32D4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AA32D4">
              <w:rPr>
                <w:rFonts w:ascii="Corbel" w:eastAsia="Times New Roman" w:hAnsi="Corbel" w:cs="Arial"/>
                <w:color w:val="000000"/>
                <w:lang w:val="en-US"/>
              </w:rPr>
              <w:t>Medical research</w:t>
            </w:r>
          </w:p>
          <w:p w14:paraId="380CD6FF" w14:textId="77777777" w:rsidR="009C1A01" w:rsidRPr="00AA32D4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AA32D4">
              <w:rPr>
                <w:rFonts w:ascii="Corbel" w:eastAsia="Times New Roman" w:hAnsi="Corbel" w:cs="Arial"/>
                <w:color w:val="000000"/>
                <w:lang w:val="en-US"/>
              </w:rPr>
              <w:t>Non-research in industry</w:t>
            </w:r>
          </w:p>
          <w:p w14:paraId="5FA0BBE4" w14:textId="77777777" w:rsidR="009C1A01" w:rsidRPr="00AA32D4" w:rsidRDefault="009C1A01" w:rsidP="00096E35">
            <w:pPr>
              <w:pStyle w:val="ListParagraph"/>
              <w:numPr>
                <w:ilvl w:val="0"/>
                <w:numId w:val="51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AA32D4">
              <w:rPr>
                <w:rFonts w:ascii="Corbel" w:eastAsia="Times New Roman" w:hAnsi="Corbel" w:cs="Arial"/>
                <w:color w:val="000000"/>
                <w:lang w:val="en-US"/>
              </w:rPr>
              <w:t>Non-research in government or non-profit</w:t>
            </w:r>
          </w:p>
          <w:p w14:paraId="34551011" w14:textId="77777777" w:rsidR="009C1A01" w:rsidRPr="009F26E5" w:rsidRDefault="009C1A01" w:rsidP="00BC0997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3E5627C7" w14:textId="77777777" w:rsidR="009C1A01" w:rsidRPr="009F26E5" w:rsidRDefault="009C1A01" w:rsidP="00BC0997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Grid question</w:t>
            </w:r>
          </w:p>
          <w:p w14:paraId="0A40E1B3" w14:textId="77777777" w:rsidR="009C1A01" w:rsidRPr="009F26E5" w:rsidRDefault="009C1A01" w:rsidP="00BC0997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5 point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scale</w:t>
            </w:r>
          </w:p>
          <w:p w14:paraId="761F52C9" w14:textId="77777777" w:rsidR="009C1A01" w:rsidRPr="009F26E5" w:rsidRDefault="009C1A01" w:rsidP="00BC0997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2AB7E327" w14:textId="77777777" w:rsidR="009C1A01" w:rsidRPr="009F26E5" w:rsidRDefault="009C1A01" w:rsidP="00BC0997">
            <w:pPr>
              <w:ind w:left="480" w:hanging="36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·</w:t>
            </w: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Not likely at all</w:t>
            </w:r>
          </w:p>
          <w:p w14:paraId="6B922C00" w14:textId="77777777" w:rsidR="009C1A01" w:rsidRPr="009F26E5" w:rsidRDefault="009C1A01" w:rsidP="00BC0997">
            <w:pPr>
              <w:ind w:left="480" w:hanging="36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·</w:t>
            </w: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Not very likely</w:t>
            </w:r>
          </w:p>
          <w:p w14:paraId="61AEFE39" w14:textId="77777777" w:rsidR="009C1A01" w:rsidRPr="009F26E5" w:rsidRDefault="009C1A01" w:rsidP="00BC0997">
            <w:pPr>
              <w:ind w:left="480" w:hanging="36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·</w:t>
            </w: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Neither likely nor unlikely</w:t>
            </w:r>
          </w:p>
          <w:p w14:paraId="115BC539" w14:textId="77777777" w:rsidR="009C1A01" w:rsidRPr="009F26E5" w:rsidRDefault="009C1A01" w:rsidP="00BC0997">
            <w:pPr>
              <w:ind w:left="480" w:hanging="36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·</w:t>
            </w: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Likely</w:t>
            </w:r>
          </w:p>
          <w:p w14:paraId="08A9E07F" w14:textId="77777777" w:rsidR="009C1A01" w:rsidRPr="009F26E5" w:rsidRDefault="009C1A01" w:rsidP="00BC0997">
            <w:pPr>
              <w:ind w:left="480" w:hanging="36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·</w:t>
            </w: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Very likely</w:t>
            </w:r>
          </w:p>
          <w:p w14:paraId="781611DE" w14:textId="77777777" w:rsidR="009C1A01" w:rsidRPr="009F26E5" w:rsidRDefault="009C1A01" w:rsidP="00BC0997">
            <w:pPr>
              <w:rPr>
                <w:rFonts w:ascii="Corbel" w:hAnsi="Corbel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·</w:t>
            </w: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        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Unsure</w:t>
            </w:r>
          </w:p>
        </w:tc>
        <w:tc>
          <w:tcPr>
            <w:tcW w:w="1269" w:type="dxa"/>
          </w:tcPr>
          <w:p w14:paraId="01B87886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1CF45E5C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258B8719" w14:textId="77777777" w:rsidR="009C1A01" w:rsidRPr="00867CE8" w:rsidRDefault="00F12AC7" w:rsidP="004F71B2">
            <w:pPr>
              <w:rPr>
                <w:rFonts w:ascii="Corbel" w:hAnsi="Corbel"/>
                <w:highlight w:val="yellow"/>
              </w:rPr>
            </w:pPr>
            <w:r w:rsidRPr="00867CE8">
              <w:rPr>
                <w:rFonts w:ascii="Corbel" w:hAnsi="Corbel"/>
                <w:highlight w:val="yellow"/>
              </w:rPr>
              <w:t>Not likely at all = 1</w:t>
            </w:r>
          </w:p>
          <w:p w14:paraId="65D4B34F" w14:textId="44E88C7A" w:rsidR="00F12AC7" w:rsidRPr="009F26E5" w:rsidRDefault="00F12AC7" w:rsidP="004F71B2">
            <w:pPr>
              <w:rPr>
                <w:rFonts w:ascii="Corbel" w:hAnsi="Corbel"/>
              </w:rPr>
            </w:pPr>
            <w:r w:rsidRPr="00867CE8">
              <w:rPr>
                <w:rFonts w:ascii="Corbel" w:hAnsi="Corbel"/>
                <w:highlight w:val="yellow"/>
              </w:rPr>
              <w:t>Very likely = 5</w:t>
            </w:r>
          </w:p>
        </w:tc>
        <w:tc>
          <w:tcPr>
            <w:tcW w:w="1620" w:type="dxa"/>
          </w:tcPr>
          <w:p w14:paraId="2BEFBDE9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</w:tc>
      </w:tr>
      <w:tr w:rsidR="009C1A01" w:rsidRPr="007A5EA9" w14:paraId="2B744381" w14:textId="77777777" w:rsidTr="000D5134">
        <w:tc>
          <w:tcPr>
            <w:tcW w:w="14106" w:type="dxa"/>
            <w:gridSpan w:val="7"/>
          </w:tcPr>
          <w:p w14:paraId="4BC04DC4" w14:textId="77777777" w:rsidR="009C1A01" w:rsidRPr="007A5EA9" w:rsidRDefault="009C1A01" w:rsidP="00360DEB">
            <w:pPr>
              <w:pStyle w:val="Heading1"/>
              <w:outlineLvl w:val="0"/>
            </w:pPr>
            <w:r>
              <w:t>Career expectations</w:t>
            </w:r>
          </w:p>
        </w:tc>
      </w:tr>
      <w:tr w:rsidR="006D1963" w:rsidRPr="007A5EA9" w14:paraId="7CBDCAB4" w14:textId="77777777" w:rsidTr="00867CE8">
        <w:tc>
          <w:tcPr>
            <w:tcW w:w="1464" w:type="dxa"/>
          </w:tcPr>
          <w:p w14:paraId="264E6389" w14:textId="0DA5625B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Q38</w:t>
            </w:r>
          </w:p>
        </w:tc>
        <w:tc>
          <w:tcPr>
            <w:tcW w:w="3611" w:type="dxa"/>
          </w:tcPr>
          <w:p w14:paraId="284D5709" w14:textId="77777777" w:rsidR="009C1A01" w:rsidRPr="009F26E5" w:rsidRDefault="009C1A01" w:rsidP="00360DEB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After completing your PhD, how long do you think it will take you to find a permanent (non-trainee) position?</w:t>
            </w:r>
          </w:p>
          <w:p w14:paraId="3A10CD0F" w14:textId="77777777" w:rsidR="009C1A01" w:rsidRPr="009F26E5" w:rsidRDefault="009C1A01" w:rsidP="00360DEB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31979BA8" w14:textId="77777777" w:rsidR="009C1A01" w:rsidRDefault="009C1A01" w:rsidP="00096E35">
            <w:pPr>
              <w:numPr>
                <w:ilvl w:val="0"/>
                <w:numId w:val="5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Less than a year</w:t>
            </w:r>
          </w:p>
          <w:p w14:paraId="203B4264" w14:textId="77777777" w:rsidR="009C1A01" w:rsidRDefault="009C1A01" w:rsidP="00096E35">
            <w:pPr>
              <w:numPr>
                <w:ilvl w:val="0"/>
                <w:numId w:val="5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 xml:space="preserve">1 to 2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years</w:t>
            </w:r>
          </w:p>
          <w:p w14:paraId="1C6EBF50" w14:textId="77777777" w:rsidR="009C1A01" w:rsidRPr="009F26E5" w:rsidRDefault="009C1A01" w:rsidP="00096E35">
            <w:pPr>
              <w:numPr>
                <w:ilvl w:val="0"/>
                <w:numId w:val="5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2 to 3 years</w:t>
            </w:r>
          </w:p>
          <w:p w14:paraId="5FAE1064" w14:textId="2630A5E4" w:rsidR="009C1A01" w:rsidRPr="009F26E5" w:rsidRDefault="00B626CB" w:rsidP="00096E35">
            <w:pPr>
              <w:numPr>
                <w:ilvl w:val="0"/>
                <w:numId w:val="5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3</w:t>
            </w:r>
            <w:r w:rsidR="009C1A01"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to 6 years</w:t>
            </w:r>
          </w:p>
          <w:p w14:paraId="33B7AC3D" w14:textId="77777777" w:rsidR="009C1A01" w:rsidRPr="009F26E5" w:rsidRDefault="009C1A01" w:rsidP="00096E35">
            <w:pPr>
              <w:numPr>
                <w:ilvl w:val="0"/>
                <w:numId w:val="5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More than 6 years</w:t>
            </w:r>
          </w:p>
          <w:p w14:paraId="285766D2" w14:textId="77777777" w:rsidR="009C1A01" w:rsidRPr="009F26E5" w:rsidRDefault="009C1A01" w:rsidP="00096E35">
            <w:pPr>
              <w:numPr>
                <w:ilvl w:val="0"/>
                <w:numId w:val="5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Unsure</w:t>
            </w:r>
          </w:p>
        </w:tc>
        <w:tc>
          <w:tcPr>
            <w:tcW w:w="2245" w:type="dxa"/>
          </w:tcPr>
          <w:p w14:paraId="3C1044C8" w14:textId="77777777" w:rsidR="009C1A01" w:rsidRPr="009F26E5" w:rsidRDefault="009C1A01" w:rsidP="00BC0997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Single choice</w:t>
            </w:r>
          </w:p>
        </w:tc>
        <w:tc>
          <w:tcPr>
            <w:tcW w:w="1269" w:type="dxa"/>
          </w:tcPr>
          <w:p w14:paraId="572B72DD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38E269B1" w14:textId="77777777" w:rsidR="009C1A01" w:rsidRPr="009F26E5" w:rsidRDefault="009C1A01" w:rsidP="004F71B2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60FD8A3C" w14:textId="77777777" w:rsidR="009C1A01" w:rsidRPr="009F26E5" w:rsidRDefault="009C1A01" w:rsidP="004F71B2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79ACFEF4" w14:textId="77777777" w:rsidR="009C1A01" w:rsidRPr="007A5EA9" w:rsidRDefault="009C1A01" w:rsidP="004F71B2">
            <w:pPr>
              <w:rPr>
                <w:rFonts w:ascii="Corbel" w:hAnsi="Corbel"/>
              </w:rPr>
            </w:pPr>
          </w:p>
        </w:tc>
      </w:tr>
      <w:tr w:rsidR="006D1963" w:rsidRPr="007A5EA9" w14:paraId="6875B1A7" w14:textId="77777777" w:rsidTr="00867CE8">
        <w:tc>
          <w:tcPr>
            <w:tcW w:w="1464" w:type="dxa"/>
          </w:tcPr>
          <w:p w14:paraId="1816432B" w14:textId="44D14E8B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Q39.a</w:t>
            </w:r>
          </w:p>
        </w:tc>
        <w:tc>
          <w:tcPr>
            <w:tcW w:w="3611" w:type="dxa"/>
          </w:tcPr>
          <w:p w14:paraId="291B9221" w14:textId="77777777" w:rsidR="009C1A01" w:rsidRPr="009F26E5" w:rsidRDefault="009C1A01" w:rsidP="00360DEB">
            <w:pPr>
              <w:ind w:left="120"/>
              <w:rPr>
                <w:rFonts w:ascii="Corbel" w:hAnsi="Corbel" w:cs="Arial"/>
                <w:color w:val="000000"/>
              </w:rPr>
            </w:pPr>
            <w:r w:rsidRPr="009F26E5">
              <w:rPr>
                <w:rFonts w:ascii="Corbel" w:hAnsi="Corbel" w:cs="Arial"/>
                <w:color w:val="000000"/>
              </w:rPr>
              <w:t>How much more likely are you now to pursue a research career than when you launched your PhD programme?</w:t>
            </w:r>
          </w:p>
          <w:p w14:paraId="21C1B6BC" w14:textId="77777777" w:rsidR="009C1A01" w:rsidRPr="009F26E5" w:rsidRDefault="009C1A01" w:rsidP="00360DEB">
            <w:pPr>
              <w:ind w:left="120"/>
              <w:rPr>
                <w:rFonts w:ascii="Corbel" w:hAnsi="Corbel" w:cs="Arial"/>
                <w:color w:val="000000"/>
              </w:rPr>
            </w:pPr>
          </w:p>
          <w:p w14:paraId="1F8C0D5C" w14:textId="77777777" w:rsidR="009C1A01" w:rsidRPr="009F26E5" w:rsidRDefault="009C1A01" w:rsidP="00096E35">
            <w:pPr>
              <w:numPr>
                <w:ilvl w:val="0"/>
                <w:numId w:val="18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Much less likely</w:t>
            </w:r>
          </w:p>
          <w:p w14:paraId="5AE94BB3" w14:textId="77777777" w:rsidR="009C1A01" w:rsidRPr="009F26E5" w:rsidRDefault="009C1A01" w:rsidP="00096E35">
            <w:pPr>
              <w:numPr>
                <w:ilvl w:val="0"/>
                <w:numId w:val="18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Somewhat less likely</w:t>
            </w:r>
          </w:p>
          <w:p w14:paraId="430A0498" w14:textId="77777777" w:rsidR="009C1A01" w:rsidRPr="009F26E5" w:rsidRDefault="009C1A01" w:rsidP="00096E35">
            <w:pPr>
              <w:numPr>
                <w:ilvl w:val="0"/>
                <w:numId w:val="18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Equally likely</w:t>
            </w:r>
          </w:p>
          <w:p w14:paraId="725F0AA4" w14:textId="77777777" w:rsidR="009C1A01" w:rsidRPr="009F26E5" w:rsidRDefault="009C1A01" w:rsidP="00096E35">
            <w:pPr>
              <w:numPr>
                <w:ilvl w:val="0"/>
                <w:numId w:val="18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Somewhat more likely</w:t>
            </w:r>
          </w:p>
          <w:p w14:paraId="43282419" w14:textId="77777777" w:rsidR="009C1A01" w:rsidRPr="009F26E5" w:rsidRDefault="009C1A01" w:rsidP="00096E35">
            <w:pPr>
              <w:numPr>
                <w:ilvl w:val="0"/>
                <w:numId w:val="18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Much more likely</w:t>
            </w:r>
          </w:p>
          <w:p w14:paraId="75FDA9EC" w14:textId="77777777" w:rsidR="009C1A01" w:rsidRPr="009F26E5" w:rsidRDefault="009C1A01" w:rsidP="00096E35">
            <w:pPr>
              <w:numPr>
                <w:ilvl w:val="0"/>
                <w:numId w:val="18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Unsure</w:t>
            </w:r>
          </w:p>
          <w:p w14:paraId="1F6CB095" w14:textId="77777777" w:rsidR="009C1A01" w:rsidRPr="009F26E5" w:rsidRDefault="009C1A01" w:rsidP="00360DEB">
            <w:pPr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27BF02B2" w14:textId="77777777" w:rsidR="009C1A01" w:rsidRPr="009F26E5" w:rsidRDefault="009C1A01" w:rsidP="00360DEB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Grid question</w:t>
            </w:r>
          </w:p>
        </w:tc>
        <w:tc>
          <w:tcPr>
            <w:tcW w:w="1269" w:type="dxa"/>
          </w:tcPr>
          <w:p w14:paraId="65D733D7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0BEC9C65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0F3887A4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06B853DB" w14:textId="77777777" w:rsidR="009C1A01" w:rsidRPr="007A5EA9" w:rsidRDefault="009C1A01" w:rsidP="00360DEB">
            <w:pPr>
              <w:rPr>
                <w:rFonts w:ascii="Corbel" w:hAnsi="Corbel"/>
              </w:rPr>
            </w:pPr>
          </w:p>
        </w:tc>
      </w:tr>
      <w:tr w:rsidR="009C1A01" w:rsidRPr="007A5EA9" w14:paraId="07DC2008" w14:textId="77777777" w:rsidTr="000D5134">
        <w:tc>
          <w:tcPr>
            <w:tcW w:w="14106" w:type="dxa"/>
            <w:gridSpan w:val="7"/>
          </w:tcPr>
          <w:p w14:paraId="4BCEF3F8" w14:textId="77777777" w:rsidR="009C1A01" w:rsidRDefault="009C1A01" w:rsidP="00CD4455">
            <w:pPr>
              <w:pStyle w:val="Heading1"/>
              <w:outlineLvl w:val="0"/>
            </w:pPr>
            <w:r>
              <w:t>Careers support</w:t>
            </w:r>
          </w:p>
          <w:p w14:paraId="5D726010" w14:textId="77777777" w:rsidR="009C1A01" w:rsidRPr="00866CAA" w:rsidRDefault="009C1A01" w:rsidP="00866CAA">
            <w:pPr>
              <w:rPr>
                <w:b/>
              </w:rPr>
            </w:pPr>
            <w:r w:rsidRPr="00866CAA">
              <w:rPr>
                <w:b/>
              </w:rPr>
              <w:t>Thanks for your answers so far. Only a few more sections to go!</w:t>
            </w:r>
          </w:p>
        </w:tc>
      </w:tr>
      <w:tr w:rsidR="006D1963" w:rsidRPr="007A5EA9" w14:paraId="3BDFBF78" w14:textId="77777777" w:rsidTr="00867CE8">
        <w:tc>
          <w:tcPr>
            <w:tcW w:w="1464" w:type="dxa"/>
          </w:tcPr>
          <w:p w14:paraId="2E15D3E7" w14:textId="28DD500D" w:rsidR="009C1A01" w:rsidRPr="00DF2039" w:rsidRDefault="00867CE8" w:rsidP="00867CE8">
            <w:pPr>
              <w:rPr>
                <w:rFonts w:ascii="Corbel" w:hAnsi="Corbel"/>
              </w:rPr>
            </w:pPr>
            <w:proofErr w:type="gramStart"/>
            <w:r>
              <w:rPr>
                <w:rFonts w:ascii="Corbel" w:hAnsi="Corbel"/>
              </w:rPr>
              <w:t>Q46.a:Q46.m</w:t>
            </w:r>
            <w:proofErr w:type="gramEnd"/>
          </w:p>
        </w:tc>
        <w:tc>
          <w:tcPr>
            <w:tcW w:w="3611" w:type="dxa"/>
          </w:tcPr>
          <w:p w14:paraId="166F0549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How well is your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preparing you to carry out each of the following activities?</w:t>
            </w:r>
          </w:p>
          <w:p w14:paraId="3C2A761F" w14:textId="77777777" w:rsidR="009C1A01" w:rsidRPr="009F26E5" w:rsidRDefault="009C1A01" w:rsidP="000D5134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44024A5E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Collecting data</w:t>
            </w:r>
          </w:p>
          <w:p w14:paraId="26EBE073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Analysing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data</w:t>
            </w:r>
          </w:p>
          <w:p w14:paraId="420E6F9F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Designing robust reproducible experiments</w:t>
            </w:r>
          </w:p>
          <w:p w14:paraId="3EDD0A6B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Writing a paper for publication in a peer-reviewed journal</w:t>
            </w:r>
          </w:p>
          <w:p w14:paraId="40E574AD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Developing  resilience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to manage rejection by a peer review panel</w:t>
            </w:r>
          </w:p>
          <w:p w14:paraId="3DB9E777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Presenting findings to a specialist audience</w:t>
            </w:r>
          </w:p>
          <w:p w14:paraId="1FF1992C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Presenting findings to a non-specialist (public) audience</w:t>
            </w:r>
          </w:p>
          <w:p w14:paraId="128DF7C4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Applying for funding</w:t>
            </w:r>
          </w:p>
          <w:p w14:paraId="6B66D851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Finding a satisfying career</w:t>
            </w:r>
          </w:p>
          <w:p w14:paraId="63858B84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Managing complex projects</w:t>
            </w:r>
          </w:p>
          <w:p w14:paraId="15463CF8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Developing a business plan</w:t>
            </w:r>
          </w:p>
          <w:p w14:paraId="429DACCB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Managing people</w:t>
            </w:r>
          </w:p>
          <w:p w14:paraId="35FAB227" w14:textId="77777777" w:rsidR="009C1A01" w:rsidRPr="009F26E5" w:rsidRDefault="009C1A01" w:rsidP="00096E35">
            <w:pPr>
              <w:numPr>
                <w:ilvl w:val="0"/>
                <w:numId w:val="59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Managing a large operational budget</w:t>
            </w:r>
          </w:p>
        </w:tc>
        <w:tc>
          <w:tcPr>
            <w:tcW w:w="2245" w:type="dxa"/>
          </w:tcPr>
          <w:p w14:paraId="6D9143CD" w14:textId="77777777" w:rsidR="009C1A01" w:rsidRPr="009F26E5" w:rsidRDefault="009C1A01" w:rsidP="000D5134">
            <w:p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Grid question</w:t>
            </w:r>
          </w:p>
          <w:p w14:paraId="78E3142B" w14:textId="77777777" w:rsidR="009C1A01" w:rsidRPr="009F26E5" w:rsidRDefault="009C1A01" w:rsidP="000D5134">
            <w:p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5 point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scale</w:t>
            </w:r>
          </w:p>
          <w:p w14:paraId="3A89A9D6" w14:textId="77777777" w:rsidR="009C1A01" w:rsidRPr="009F26E5" w:rsidRDefault="009C1A01" w:rsidP="000D5134">
            <w:p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  <w:p w14:paraId="4E454617" w14:textId="77777777" w:rsidR="009C1A01" w:rsidRPr="009F26E5" w:rsidRDefault="009C1A01" w:rsidP="00096E35">
            <w:pPr>
              <w:numPr>
                <w:ilvl w:val="0"/>
                <w:numId w:val="2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Very badly</w:t>
            </w:r>
          </w:p>
          <w:p w14:paraId="529EC7E8" w14:textId="77777777" w:rsidR="009C1A01" w:rsidRPr="009F26E5" w:rsidRDefault="009C1A01" w:rsidP="00096E35">
            <w:pPr>
              <w:numPr>
                <w:ilvl w:val="0"/>
                <w:numId w:val="2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Badly</w:t>
            </w:r>
          </w:p>
          <w:p w14:paraId="3067EA2C" w14:textId="77777777" w:rsidR="009C1A01" w:rsidRDefault="009C1A01" w:rsidP="00096E35">
            <w:pPr>
              <w:numPr>
                <w:ilvl w:val="0"/>
                <w:numId w:val="2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Neither well nor badly</w:t>
            </w:r>
          </w:p>
          <w:p w14:paraId="1D8F5A20" w14:textId="77777777" w:rsidR="009C1A01" w:rsidRPr="009F26E5" w:rsidRDefault="009C1A01" w:rsidP="00096E35">
            <w:pPr>
              <w:numPr>
                <w:ilvl w:val="0"/>
                <w:numId w:val="2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>
              <w:rPr>
                <w:rFonts w:ascii="Corbel" w:eastAsia="Times New Roman" w:hAnsi="Corbel" w:cs="Arial"/>
                <w:color w:val="000000"/>
                <w:lang w:val="en-US"/>
              </w:rPr>
              <w:t>Well</w:t>
            </w:r>
          </w:p>
          <w:p w14:paraId="1F8143AF" w14:textId="77777777" w:rsidR="009C1A01" w:rsidRPr="009F26E5" w:rsidRDefault="009C1A01" w:rsidP="00096E35">
            <w:pPr>
              <w:numPr>
                <w:ilvl w:val="0"/>
                <w:numId w:val="2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Very well</w:t>
            </w:r>
          </w:p>
          <w:p w14:paraId="3D0E640B" w14:textId="77777777" w:rsidR="009C1A01" w:rsidRPr="009F26E5" w:rsidRDefault="009C1A01" w:rsidP="00096E35">
            <w:pPr>
              <w:numPr>
                <w:ilvl w:val="0"/>
                <w:numId w:val="2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Unsure/Not applicable</w:t>
            </w:r>
          </w:p>
          <w:p w14:paraId="6C20E12C" w14:textId="77777777" w:rsidR="009C1A01" w:rsidRPr="009F26E5" w:rsidRDefault="009C1A01" w:rsidP="000D5134">
            <w:p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1269" w:type="dxa"/>
          </w:tcPr>
          <w:p w14:paraId="446B3365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5F9F7E6F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72FD26EE" w14:textId="77777777" w:rsidR="009C1A01" w:rsidRPr="00F12AC7" w:rsidRDefault="00F12AC7" w:rsidP="00360DEB">
            <w:pPr>
              <w:rPr>
                <w:rFonts w:ascii="Corbel" w:hAnsi="Corbel"/>
                <w:highlight w:val="yellow"/>
              </w:rPr>
            </w:pPr>
            <w:r w:rsidRPr="00F12AC7">
              <w:rPr>
                <w:rFonts w:ascii="Corbel" w:hAnsi="Corbel"/>
                <w:highlight w:val="yellow"/>
              </w:rPr>
              <w:t>Very badly=1</w:t>
            </w:r>
          </w:p>
          <w:p w14:paraId="04C252E0" w14:textId="2DBD8262" w:rsidR="00F12AC7" w:rsidRDefault="00F12AC7" w:rsidP="00360DEB">
            <w:pPr>
              <w:rPr>
                <w:rFonts w:ascii="Corbel" w:hAnsi="Corbel"/>
              </w:rPr>
            </w:pPr>
            <w:r w:rsidRPr="00F12AC7">
              <w:rPr>
                <w:rFonts w:ascii="Corbel" w:hAnsi="Corbel"/>
                <w:highlight w:val="yellow"/>
              </w:rPr>
              <w:t>Very well = 5</w:t>
            </w:r>
          </w:p>
        </w:tc>
        <w:tc>
          <w:tcPr>
            <w:tcW w:w="1620" w:type="dxa"/>
          </w:tcPr>
          <w:p w14:paraId="2DF21A17" w14:textId="77777777" w:rsidR="009C1A01" w:rsidRPr="007A5EA9" w:rsidRDefault="009C1A01" w:rsidP="00360DEB">
            <w:pPr>
              <w:rPr>
                <w:rFonts w:ascii="Corbel" w:hAnsi="Corbel"/>
              </w:rPr>
            </w:pPr>
          </w:p>
        </w:tc>
      </w:tr>
      <w:tr w:rsidR="006D1963" w:rsidRPr="007A5EA9" w14:paraId="4A6E27FF" w14:textId="77777777" w:rsidTr="00867CE8">
        <w:tc>
          <w:tcPr>
            <w:tcW w:w="1464" w:type="dxa"/>
          </w:tcPr>
          <w:p w14:paraId="11C133A4" w14:textId="3EA8B28F" w:rsidR="009C1A01" w:rsidRPr="00DF2039" w:rsidRDefault="00867CE8" w:rsidP="00867CE8">
            <w:pPr>
              <w:rPr>
                <w:rFonts w:ascii="Corbel" w:hAnsi="Corbel"/>
              </w:rPr>
            </w:pPr>
            <w:proofErr w:type="gramStart"/>
            <w:r>
              <w:rPr>
                <w:rFonts w:ascii="Corbel" w:hAnsi="Corbel"/>
              </w:rPr>
              <w:t>Q47.a:Q47.c</w:t>
            </w:r>
            <w:proofErr w:type="gramEnd"/>
          </w:p>
        </w:tc>
        <w:tc>
          <w:tcPr>
            <w:tcW w:w="3611" w:type="dxa"/>
          </w:tcPr>
          <w:p w14:paraId="3BE6D446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To what extent do you agree or disagree with the following statements?</w:t>
            </w:r>
          </w:p>
          <w:p w14:paraId="216A5607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</w:t>
            </w:r>
          </w:p>
          <w:p w14:paraId="077300CB" w14:textId="77777777" w:rsidR="009C1A01" w:rsidRPr="009F26E5" w:rsidRDefault="009C1A01" w:rsidP="00096E35">
            <w:pPr>
              <w:numPr>
                <w:ilvl w:val="0"/>
                <w:numId w:val="6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"I feel that my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is preparing me well for a research career"</w:t>
            </w:r>
          </w:p>
          <w:p w14:paraId="61F232B4" w14:textId="77777777" w:rsidR="009C1A01" w:rsidRPr="009F26E5" w:rsidRDefault="009C1A01" w:rsidP="00096E35">
            <w:pPr>
              <w:numPr>
                <w:ilvl w:val="0"/>
                <w:numId w:val="6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"I feel that my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is preparing me well for a non-research science-related career" </w:t>
            </w:r>
          </w:p>
          <w:p w14:paraId="238FFDC2" w14:textId="77777777" w:rsidR="009C1A01" w:rsidRPr="009F26E5" w:rsidRDefault="009C1A01" w:rsidP="00096E35">
            <w:pPr>
              <w:numPr>
                <w:ilvl w:val="0"/>
                <w:numId w:val="60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“I feel that my </w:t>
            </w:r>
            <w:proofErr w:type="spell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programme</w:t>
            </w:r>
            <w:proofErr w:type="spell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is preparing me well for a career that straddles both industry and academia”</w:t>
            </w:r>
          </w:p>
          <w:p w14:paraId="6606B133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29C8D46F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Grid question</w:t>
            </w:r>
          </w:p>
          <w:p w14:paraId="188A772D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5 point</w:t>
            </w:r>
            <w:proofErr w:type="gramEnd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 scale</w:t>
            </w:r>
          </w:p>
          <w:p w14:paraId="130AAC74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  <w:p w14:paraId="1B868CF9" w14:textId="77777777" w:rsidR="009C1A01" w:rsidRPr="009F26E5" w:rsidRDefault="009C1A01" w:rsidP="00096E35">
            <w:pPr>
              <w:numPr>
                <w:ilvl w:val="0"/>
                <w:numId w:val="2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Strongly disagree</w:t>
            </w:r>
          </w:p>
          <w:p w14:paraId="13DAF417" w14:textId="77777777" w:rsidR="009C1A01" w:rsidRPr="009F26E5" w:rsidRDefault="009C1A01" w:rsidP="00096E35">
            <w:pPr>
              <w:numPr>
                <w:ilvl w:val="0"/>
                <w:numId w:val="2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Disagree</w:t>
            </w:r>
          </w:p>
          <w:p w14:paraId="51D2E2B5" w14:textId="77777777" w:rsidR="009C1A01" w:rsidRPr="009F26E5" w:rsidRDefault="009C1A01" w:rsidP="00096E35">
            <w:pPr>
              <w:numPr>
                <w:ilvl w:val="0"/>
                <w:numId w:val="2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Neither agree nor disagree</w:t>
            </w:r>
          </w:p>
          <w:p w14:paraId="2250171E" w14:textId="77777777" w:rsidR="009C1A01" w:rsidRPr="009F26E5" w:rsidRDefault="009C1A01" w:rsidP="00096E35">
            <w:pPr>
              <w:numPr>
                <w:ilvl w:val="0"/>
                <w:numId w:val="2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Agree</w:t>
            </w:r>
          </w:p>
          <w:p w14:paraId="759399CF" w14:textId="77777777" w:rsidR="009C1A01" w:rsidRPr="009F26E5" w:rsidRDefault="009C1A01" w:rsidP="00096E35">
            <w:pPr>
              <w:numPr>
                <w:ilvl w:val="0"/>
                <w:numId w:val="2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Strongly agree</w:t>
            </w:r>
          </w:p>
          <w:p w14:paraId="3A809814" w14:textId="77777777" w:rsidR="009C1A01" w:rsidRPr="009F26E5" w:rsidRDefault="009C1A01" w:rsidP="00096E35">
            <w:pPr>
              <w:numPr>
                <w:ilvl w:val="0"/>
                <w:numId w:val="22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Times New Roman"/>
                <w:color w:val="000000"/>
                <w:lang w:val="en-US"/>
              </w:rPr>
              <w:t xml:space="preserve"> </w:t>
            </w: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I don't know</w:t>
            </w:r>
          </w:p>
          <w:p w14:paraId="72571719" w14:textId="77777777" w:rsidR="009C1A01" w:rsidRPr="009F26E5" w:rsidRDefault="009C1A01" w:rsidP="00360DEB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1269" w:type="dxa"/>
          </w:tcPr>
          <w:p w14:paraId="121E0023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23F8017A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6C0552BE" w14:textId="77777777" w:rsidR="009C1A01" w:rsidRDefault="00F12AC7" w:rsidP="00360DEB">
            <w:pPr>
              <w:rPr>
                <w:rFonts w:ascii="Corbel" w:hAnsi="Corbel"/>
              </w:rPr>
            </w:pPr>
            <w:r w:rsidRPr="00867CE8">
              <w:rPr>
                <w:rFonts w:ascii="Corbel" w:hAnsi="Corbel"/>
                <w:highlight w:val="yellow"/>
              </w:rPr>
              <w:t>1= strongly agree</w:t>
            </w:r>
            <w:r w:rsidR="00867CE8">
              <w:rPr>
                <w:rFonts w:ascii="Corbel" w:hAnsi="Corbel"/>
              </w:rPr>
              <w:t>,</w:t>
            </w:r>
          </w:p>
          <w:p w14:paraId="7C5D7916" w14:textId="3248A65A" w:rsidR="00867CE8" w:rsidRDefault="00867CE8" w:rsidP="00360DEB">
            <w:pPr>
              <w:rPr>
                <w:rFonts w:ascii="Corbel" w:hAnsi="Corbel"/>
              </w:rPr>
            </w:pPr>
            <w:r w:rsidRPr="00867CE8">
              <w:rPr>
                <w:rFonts w:ascii="Corbel" w:hAnsi="Corbel"/>
                <w:highlight w:val="yellow"/>
              </w:rPr>
              <w:t>5=strongly disagree</w:t>
            </w:r>
          </w:p>
        </w:tc>
        <w:tc>
          <w:tcPr>
            <w:tcW w:w="1620" w:type="dxa"/>
          </w:tcPr>
          <w:p w14:paraId="28FB440B" w14:textId="77777777" w:rsidR="009C1A01" w:rsidRPr="007A5EA9" w:rsidRDefault="009C1A01" w:rsidP="00360DEB">
            <w:pPr>
              <w:rPr>
                <w:rFonts w:ascii="Corbel" w:hAnsi="Corbel"/>
              </w:rPr>
            </w:pPr>
          </w:p>
        </w:tc>
      </w:tr>
      <w:tr w:rsidR="009C1A01" w:rsidRPr="007A5EA9" w14:paraId="098729B5" w14:textId="77777777" w:rsidTr="004F71B2">
        <w:tc>
          <w:tcPr>
            <w:tcW w:w="14106" w:type="dxa"/>
            <w:gridSpan w:val="7"/>
          </w:tcPr>
          <w:p w14:paraId="58159CFD" w14:textId="77777777" w:rsidR="009C1A01" w:rsidRDefault="009C1A01" w:rsidP="00360DEB">
            <w:pPr>
              <w:pStyle w:val="Heading1"/>
              <w:outlineLvl w:val="0"/>
            </w:pPr>
            <w:r>
              <w:lastRenderedPageBreak/>
              <w:t>Reflection</w:t>
            </w:r>
          </w:p>
          <w:p w14:paraId="503482B5" w14:textId="77777777" w:rsidR="009C1A01" w:rsidRPr="00866CAA" w:rsidRDefault="009C1A01" w:rsidP="00866CAA">
            <w:pPr>
              <w:rPr>
                <w:b/>
              </w:rPr>
            </w:pPr>
            <w:r w:rsidRPr="00866CAA">
              <w:rPr>
                <w:b/>
              </w:rPr>
              <w:t>We’re almost finished!</w:t>
            </w:r>
          </w:p>
        </w:tc>
      </w:tr>
      <w:tr w:rsidR="009C1A01" w:rsidRPr="007A5EA9" w14:paraId="136D9F50" w14:textId="77777777" w:rsidTr="003277AA">
        <w:tc>
          <w:tcPr>
            <w:tcW w:w="14106" w:type="dxa"/>
            <w:gridSpan w:val="7"/>
          </w:tcPr>
          <w:p w14:paraId="52C7CA2E" w14:textId="77777777" w:rsidR="009C1A01" w:rsidRDefault="009C1A01" w:rsidP="00360DEB">
            <w:pPr>
              <w:pStyle w:val="Heading1"/>
              <w:outlineLvl w:val="0"/>
            </w:pPr>
            <w:r>
              <w:t>Final questions</w:t>
            </w:r>
          </w:p>
          <w:p w14:paraId="55A4195B" w14:textId="77777777" w:rsidR="009C1A01" w:rsidRPr="00866CAA" w:rsidRDefault="009C1A01" w:rsidP="00866CAA">
            <w:pPr>
              <w:rPr>
                <w:b/>
              </w:rPr>
            </w:pPr>
            <w:r>
              <w:rPr>
                <w:b/>
              </w:rPr>
              <w:t>We have a few questions we’d like to ask about you to finish off the survey.</w:t>
            </w:r>
          </w:p>
        </w:tc>
      </w:tr>
      <w:tr w:rsidR="006D1963" w:rsidRPr="009F26E5" w14:paraId="3218F447" w14:textId="77777777" w:rsidTr="00867CE8">
        <w:tc>
          <w:tcPr>
            <w:tcW w:w="1464" w:type="dxa"/>
          </w:tcPr>
          <w:p w14:paraId="6F857F13" w14:textId="1948049F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Q52</w:t>
            </w:r>
          </w:p>
        </w:tc>
        <w:tc>
          <w:tcPr>
            <w:tcW w:w="3611" w:type="dxa"/>
          </w:tcPr>
          <w:p w14:paraId="6F68F2E3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What is your age?</w:t>
            </w:r>
          </w:p>
          <w:p w14:paraId="283AD964" w14:textId="77777777" w:rsidR="009C1A01" w:rsidRPr="009F26E5" w:rsidRDefault="009C1A01" w:rsidP="00096E35">
            <w:pPr>
              <w:numPr>
                <w:ilvl w:val="0"/>
                <w:numId w:val="6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Under 18</w:t>
            </w:r>
          </w:p>
          <w:p w14:paraId="74B28C98" w14:textId="77777777" w:rsidR="009C1A01" w:rsidRPr="009F26E5" w:rsidRDefault="009C1A01" w:rsidP="00096E35">
            <w:pPr>
              <w:numPr>
                <w:ilvl w:val="0"/>
                <w:numId w:val="6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18 - 24</w:t>
            </w:r>
          </w:p>
          <w:p w14:paraId="00C89710" w14:textId="77777777" w:rsidR="009C1A01" w:rsidRPr="009F26E5" w:rsidRDefault="009C1A01" w:rsidP="00096E35">
            <w:pPr>
              <w:numPr>
                <w:ilvl w:val="0"/>
                <w:numId w:val="6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25 - 34</w:t>
            </w:r>
          </w:p>
          <w:p w14:paraId="2A57ED66" w14:textId="77777777" w:rsidR="009C1A01" w:rsidRPr="009F26E5" w:rsidRDefault="009C1A01" w:rsidP="00096E35">
            <w:pPr>
              <w:numPr>
                <w:ilvl w:val="0"/>
                <w:numId w:val="6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35 - 44</w:t>
            </w:r>
          </w:p>
          <w:p w14:paraId="0A3B1875" w14:textId="77777777" w:rsidR="009C1A01" w:rsidRPr="009F26E5" w:rsidRDefault="009C1A01" w:rsidP="00096E35">
            <w:pPr>
              <w:numPr>
                <w:ilvl w:val="0"/>
                <w:numId w:val="6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45 - 54</w:t>
            </w:r>
          </w:p>
          <w:p w14:paraId="1825FA8A" w14:textId="77777777" w:rsidR="009C1A01" w:rsidRPr="009F26E5" w:rsidRDefault="009C1A01" w:rsidP="00096E35">
            <w:pPr>
              <w:numPr>
                <w:ilvl w:val="0"/>
                <w:numId w:val="63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55 - 64</w:t>
            </w:r>
          </w:p>
          <w:p w14:paraId="04093A8B" w14:textId="77777777" w:rsidR="009C1A01" w:rsidRPr="009F26E5" w:rsidRDefault="009C1A01" w:rsidP="00096E35">
            <w:pPr>
              <w:pStyle w:val="ListParagraph"/>
              <w:numPr>
                <w:ilvl w:val="0"/>
                <w:numId w:val="63"/>
              </w:numPr>
              <w:rPr>
                <w:rFonts w:ascii="Corbel" w:eastAsia="Times New Roman" w:hAnsi="Corbel" w:cs="Helvetica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65 or over</w:t>
            </w:r>
          </w:p>
          <w:p w14:paraId="71179D61" w14:textId="77777777" w:rsidR="009C1A01" w:rsidRPr="009F26E5" w:rsidRDefault="009C1A01" w:rsidP="00096E35">
            <w:pPr>
              <w:pStyle w:val="ListParagraph"/>
              <w:numPr>
                <w:ilvl w:val="0"/>
                <w:numId w:val="63"/>
              </w:numPr>
              <w:rPr>
                <w:rFonts w:ascii="Corbel" w:eastAsia="Times New Roman" w:hAnsi="Corbel" w:cs="Helvetica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Prefer not to say</w:t>
            </w:r>
          </w:p>
        </w:tc>
        <w:tc>
          <w:tcPr>
            <w:tcW w:w="2245" w:type="dxa"/>
          </w:tcPr>
          <w:p w14:paraId="31FD813F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</w:tc>
        <w:tc>
          <w:tcPr>
            <w:tcW w:w="1269" w:type="dxa"/>
          </w:tcPr>
          <w:p w14:paraId="65541870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663A769F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6BE5AE37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655968DE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</w:tc>
      </w:tr>
      <w:tr w:rsidR="006D1963" w:rsidRPr="009F26E5" w14:paraId="20E54E32" w14:textId="77777777" w:rsidTr="00867CE8">
        <w:tc>
          <w:tcPr>
            <w:tcW w:w="1464" w:type="dxa"/>
          </w:tcPr>
          <w:p w14:paraId="0260034A" w14:textId="386FD2AA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Q53</w:t>
            </w:r>
          </w:p>
        </w:tc>
        <w:tc>
          <w:tcPr>
            <w:tcW w:w="3611" w:type="dxa"/>
          </w:tcPr>
          <w:p w14:paraId="386AE9E7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Are </w:t>
            </w: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you…</w:t>
            </w:r>
            <w:proofErr w:type="gramEnd"/>
          </w:p>
          <w:p w14:paraId="789C095A" w14:textId="77777777" w:rsidR="009C1A01" w:rsidRPr="009F26E5" w:rsidRDefault="009C1A01" w:rsidP="000D5134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151FA8A6" w14:textId="77777777" w:rsidR="009C1A01" w:rsidRPr="009F26E5" w:rsidRDefault="009C1A01" w:rsidP="00096E35">
            <w:pPr>
              <w:numPr>
                <w:ilvl w:val="0"/>
                <w:numId w:val="2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Male (including trans male)</w:t>
            </w:r>
          </w:p>
          <w:p w14:paraId="7A95B1F5" w14:textId="77777777" w:rsidR="009C1A01" w:rsidRPr="009F26E5" w:rsidRDefault="009C1A01" w:rsidP="00096E35">
            <w:pPr>
              <w:numPr>
                <w:ilvl w:val="0"/>
                <w:numId w:val="2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Female (including trans female)</w:t>
            </w:r>
          </w:p>
          <w:p w14:paraId="5BD8F30C" w14:textId="77777777" w:rsidR="009C1A01" w:rsidRPr="009F26E5" w:rsidRDefault="009C1A01" w:rsidP="00096E35">
            <w:pPr>
              <w:numPr>
                <w:ilvl w:val="0"/>
                <w:numId w:val="2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 xml:space="preserve">Gender queer / </w:t>
            </w:r>
            <w:proofErr w:type="gramStart"/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Non binary</w:t>
            </w:r>
            <w:proofErr w:type="gramEnd"/>
          </w:p>
          <w:p w14:paraId="2CF0F4B1" w14:textId="77777777" w:rsidR="009C1A01" w:rsidRPr="009F26E5" w:rsidRDefault="009C1A01" w:rsidP="00096E35">
            <w:pPr>
              <w:numPr>
                <w:ilvl w:val="0"/>
                <w:numId w:val="2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Prefer not to say</w:t>
            </w:r>
          </w:p>
          <w:p w14:paraId="32E80245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09ABCDFD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Single choice</w:t>
            </w:r>
          </w:p>
          <w:p w14:paraId="1F0A09E0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  <w:p w14:paraId="5F299B3C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Same page as above</w:t>
            </w:r>
          </w:p>
        </w:tc>
        <w:tc>
          <w:tcPr>
            <w:tcW w:w="1269" w:type="dxa"/>
          </w:tcPr>
          <w:p w14:paraId="5A3523DD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43ADB1AC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7985EBE6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</w:tc>
        <w:tc>
          <w:tcPr>
            <w:tcW w:w="1620" w:type="dxa"/>
          </w:tcPr>
          <w:p w14:paraId="21B7BD49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</w:tc>
      </w:tr>
      <w:tr w:rsidR="006D1963" w:rsidRPr="009F26E5" w14:paraId="2881C182" w14:textId="77777777" w:rsidTr="00867CE8">
        <w:tc>
          <w:tcPr>
            <w:tcW w:w="1464" w:type="dxa"/>
          </w:tcPr>
          <w:p w14:paraId="3D4ABF89" w14:textId="3958B789" w:rsidR="009C1A01" w:rsidRPr="00DF2039" w:rsidRDefault="00867CE8" w:rsidP="00867CE8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Q55</w:t>
            </w:r>
          </w:p>
        </w:tc>
        <w:tc>
          <w:tcPr>
            <w:tcW w:w="3611" w:type="dxa"/>
          </w:tcPr>
          <w:p w14:paraId="77A2C714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Times New Roman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Do you have any caring responsibilities?</w:t>
            </w:r>
          </w:p>
          <w:p w14:paraId="3ABC4214" w14:textId="77777777" w:rsidR="009C1A01" w:rsidRPr="009F26E5" w:rsidRDefault="009C1A01" w:rsidP="000D5134">
            <w:pPr>
              <w:rPr>
                <w:rFonts w:ascii="Corbel" w:eastAsia="Times New Roman" w:hAnsi="Corbel" w:cs="Times New Roman"/>
                <w:lang w:val="en-US"/>
              </w:rPr>
            </w:pPr>
          </w:p>
          <w:p w14:paraId="633FBDD3" w14:textId="77777777" w:rsidR="009C1A01" w:rsidRPr="009F26E5" w:rsidRDefault="009C1A01" w:rsidP="00096E35">
            <w:pPr>
              <w:numPr>
                <w:ilvl w:val="0"/>
                <w:numId w:val="6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Yes, to child/children under 12</w:t>
            </w:r>
          </w:p>
          <w:p w14:paraId="1F622936" w14:textId="77777777" w:rsidR="009C1A01" w:rsidRPr="009F26E5" w:rsidRDefault="009C1A01" w:rsidP="00096E35">
            <w:pPr>
              <w:numPr>
                <w:ilvl w:val="0"/>
                <w:numId w:val="6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Yes, to child/children over 12</w:t>
            </w:r>
          </w:p>
          <w:p w14:paraId="13D3C321" w14:textId="77777777" w:rsidR="009C1A01" w:rsidRPr="009F26E5" w:rsidRDefault="009C1A01" w:rsidP="00096E35">
            <w:pPr>
              <w:numPr>
                <w:ilvl w:val="0"/>
                <w:numId w:val="6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Yes, to an adult(s)</w:t>
            </w:r>
          </w:p>
          <w:p w14:paraId="3DF1798B" w14:textId="77777777" w:rsidR="009C1A01" w:rsidRPr="009F26E5" w:rsidRDefault="009C1A01" w:rsidP="00096E35">
            <w:pPr>
              <w:numPr>
                <w:ilvl w:val="0"/>
                <w:numId w:val="6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lastRenderedPageBreak/>
              <w:t>No</w:t>
            </w:r>
          </w:p>
          <w:p w14:paraId="73D097F1" w14:textId="77777777" w:rsidR="009C1A01" w:rsidRPr="009F26E5" w:rsidRDefault="009C1A01" w:rsidP="00096E35">
            <w:pPr>
              <w:numPr>
                <w:ilvl w:val="0"/>
                <w:numId w:val="65"/>
              </w:numPr>
              <w:textAlignment w:val="baseline"/>
              <w:rPr>
                <w:rFonts w:ascii="Corbel" w:eastAsia="Times New Roman" w:hAnsi="Corbel" w:cs="Arial"/>
                <w:color w:val="000000"/>
                <w:lang w:val="en-US"/>
              </w:rPr>
            </w:pPr>
            <w:r w:rsidRPr="009F26E5">
              <w:rPr>
                <w:rFonts w:ascii="Corbel" w:eastAsia="Times New Roman" w:hAnsi="Corbel" w:cs="Arial"/>
                <w:color w:val="000000"/>
                <w:lang w:val="en-US"/>
              </w:rPr>
              <w:t>Other, please specify</w:t>
            </w:r>
          </w:p>
          <w:p w14:paraId="2461FF93" w14:textId="77777777" w:rsidR="009C1A01" w:rsidRPr="009F26E5" w:rsidRDefault="009C1A01" w:rsidP="000D5134">
            <w:pPr>
              <w:ind w:left="120"/>
              <w:rPr>
                <w:rFonts w:ascii="Corbel" w:eastAsia="Times New Roman" w:hAnsi="Corbel" w:cs="Arial"/>
                <w:color w:val="000000"/>
                <w:lang w:val="en-US"/>
              </w:rPr>
            </w:pPr>
          </w:p>
        </w:tc>
        <w:tc>
          <w:tcPr>
            <w:tcW w:w="2245" w:type="dxa"/>
          </w:tcPr>
          <w:p w14:paraId="5E966A2A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lastRenderedPageBreak/>
              <w:t>Multiple choice</w:t>
            </w:r>
          </w:p>
          <w:p w14:paraId="4B73BD33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  <w:p w14:paraId="322E359B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No exclusive</w:t>
            </w:r>
          </w:p>
          <w:p w14:paraId="31CB3A40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  <w:p w14:paraId="5C8672E7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Same page as above</w:t>
            </w:r>
          </w:p>
        </w:tc>
        <w:tc>
          <w:tcPr>
            <w:tcW w:w="1269" w:type="dxa"/>
          </w:tcPr>
          <w:p w14:paraId="2CF2F6F7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Y</w:t>
            </w:r>
          </w:p>
        </w:tc>
        <w:tc>
          <w:tcPr>
            <w:tcW w:w="1556" w:type="dxa"/>
          </w:tcPr>
          <w:p w14:paraId="7FF91C8C" w14:textId="77777777" w:rsidR="009C1A01" w:rsidRPr="009F26E5" w:rsidRDefault="009C1A01" w:rsidP="00360DEB">
            <w:pPr>
              <w:rPr>
                <w:rFonts w:ascii="Corbel" w:hAnsi="Corbel"/>
              </w:rPr>
            </w:pPr>
            <w:r w:rsidRPr="009F26E5">
              <w:rPr>
                <w:rFonts w:ascii="Corbel" w:hAnsi="Corbel"/>
              </w:rPr>
              <w:t>Ask to all</w:t>
            </w:r>
          </w:p>
        </w:tc>
        <w:tc>
          <w:tcPr>
            <w:tcW w:w="2341" w:type="dxa"/>
          </w:tcPr>
          <w:p w14:paraId="12C91741" w14:textId="22741151" w:rsidR="009C1A01" w:rsidRPr="009F26E5" w:rsidRDefault="007E6520" w:rsidP="00360DEB">
            <w:pPr>
              <w:rPr>
                <w:rFonts w:ascii="Corbel" w:hAnsi="Corbel"/>
              </w:rPr>
            </w:pPr>
            <w:r w:rsidRPr="007E6520">
              <w:rPr>
                <w:rFonts w:ascii="Corbel" w:hAnsi="Corbel"/>
                <w:highlight w:val="yellow"/>
              </w:rPr>
              <w:t>Simplified to Yes / No</w:t>
            </w:r>
          </w:p>
        </w:tc>
        <w:tc>
          <w:tcPr>
            <w:tcW w:w="1620" w:type="dxa"/>
          </w:tcPr>
          <w:p w14:paraId="478DDDC6" w14:textId="77777777" w:rsidR="009C1A01" w:rsidRPr="009F26E5" w:rsidRDefault="009C1A01" w:rsidP="00360DEB">
            <w:pPr>
              <w:rPr>
                <w:rFonts w:ascii="Corbel" w:hAnsi="Corbel"/>
              </w:rPr>
            </w:pPr>
          </w:p>
        </w:tc>
      </w:tr>
      <w:tr w:rsidR="009C1A01" w:rsidRPr="009F26E5" w14:paraId="748447A4" w14:textId="77777777" w:rsidTr="003E5428">
        <w:tc>
          <w:tcPr>
            <w:tcW w:w="14106" w:type="dxa"/>
            <w:gridSpan w:val="7"/>
          </w:tcPr>
          <w:p w14:paraId="639C0BF9" w14:textId="77777777" w:rsidR="009C1A01" w:rsidRPr="00866CAA" w:rsidRDefault="009C1A01" w:rsidP="00866CAA">
            <w:pPr>
              <w:pStyle w:val="Heading1"/>
              <w:outlineLvl w:val="0"/>
            </w:pPr>
            <w:r>
              <w:t>Thank you</w:t>
            </w:r>
          </w:p>
        </w:tc>
      </w:tr>
    </w:tbl>
    <w:p w14:paraId="3FF72DA0" w14:textId="77777777" w:rsidR="007A5EA9" w:rsidRDefault="007A5EA9" w:rsidP="00456E91">
      <w:pPr>
        <w:pStyle w:val="Heading1"/>
        <w:rPr>
          <w:rFonts w:ascii="Corbel" w:hAnsi="Corbel"/>
          <w:b/>
        </w:rPr>
      </w:pPr>
    </w:p>
    <w:p w14:paraId="089E20E7" w14:textId="77777777" w:rsidR="00456E91" w:rsidRPr="007A5EA9" w:rsidRDefault="00456E91" w:rsidP="00456E91">
      <w:pPr>
        <w:pStyle w:val="Heading1"/>
        <w:rPr>
          <w:rFonts w:ascii="Corbel" w:hAnsi="Corbel"/>
          <w:b/>
        </w:rPr>
      </w:pPr>
      <w:r w:rsidRPr="007A5EA9">
        <w:rPr>
          <w:rFonts w:ascii="Corbel" w:hAnsi="Corbel"/>
          <w:b/>
        </w:rPr>
        <w:t>Final text</w:t>
      </w:r>
    </w:p>
    <w:p w14:paraId="3561063A" w14:textId="77777777" w:rsidR="000D5134" w:rsidRPr="009F26E5" w:rsidRDefault="000D5134" w:rsidP="000D5134">
      <w:pPr>
        <w:spacing w:after="0" w:line="240" w:lineRule="auto"/>
        <w:rPr>
          <w:rFonts w:ascii="Corbel" w:eastAsia="Times New Roman" w:hAnsi="Corbel" w:cs="Times New Roman"/>
          <w:lang w:val="en-US"/>
        </w:rPr>
      </w:pPr>
      <w:r w:rsidRPr="009F26E5">
        <w:rPr>
          <w:rFonts w:ascii="Corbel" w:eastAsia="Times New Roman" w:hAnsi="Corbel" w:cs="Arial"/>
          <w:color w:val="000000"/>
          <w:lang w:val="en-US"/>
        </w:rPr>
        <w:t xml:space="preserve">We have now come to the end of the survey. Many thanks for filling out our survey, your responses are extremely valuable and useful for </w:t>
      </w:r>
      <w:r w:rsidRPr="009F26E5">
        <w:rPr>
          <w:rFonts w:ascii="Corbel" w:eastAsia="Times New Roman" w:hAnsi="Corbel" w:cs="Arial"/>
          <w:i/>
          <w:iCs/>
          <w:color w:val="000000"/>
          <w:lang w:val="en-US"/>
        </w:rPr>
        <w:t>Nature.</w:t>
      </w:r>
    </w:p>
    <w:p w14:paraId="66389D69" w14:textId="77777777" w:rsidR="00850FF8" w:rsidRDefault="000D5134" w:rsidP="000D5134">
      <w:pPr>
        <w:rPr>
          <w:rFonts w:ascii="Corbel" w:eastAsia="Times New Roman" w:hAnsi="Corbel" w:cs="Arial"/>
          <w:color w:val="000000"/>
          <w:lang w:val="en-US"/>
        </w:rPr>
      </w:pPr>
      <w:r w:rsidRPr="009F26E5">
        <w:rPr>
          <w:rFonts w:ascii="Corbel" w:eastAsia="Times New Roman" w:hAnsi="Corbel" w:cs="Arial"/>
          <w:color w:val="000000"/>
          <w:lang w:val="en-US"/>
        </w:rPr>
        <w:t>Please click the button below to submit your answers.  </w:t>
      </w:r>
    </w:p>
    <w:p w14:paraId="545FC6B7" w14:textId="75960A92" w:rsidR="00A16D15" w:rsidRPr="00867CE8" w:rsidRDefault="00A16D15">
      <w:pPr>
        <w:rPr>
          <w:rFonts w:ascii="Corbel" w:eastAsia="Times New Roman" w:hAnsi="Corbel" w:cs="Arial"/>
          <w:color w:val="000000"/>
          <w:lang w:val="en-US"/>
        </w:rPr>
      </w:pPr>
    </w:p>
    <w:sectPr w:rsidR="00A16D15" w:rsidRPr="00867CE8" w:rsidSect="007A5EA9">
      <w:headerReference w:type="default" r:id="rId8"/>
      <w:footerReference w:type="default" r:id="rId9"/>
      <w:pgSz w:w="16838" w:h="11906" w:orient="landscape"/>
      <w:pgMar w:top="1440" w:right="1440" w:bottom="1440" w:left="1440" w:header="709" w:footer="1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C9463" w14:textId="77777777" w:rsidR="00886195" w:rsidRDefault="00886195" w:rsidP="007A5EA9">
      <w:pPr>
        <w:spacing w:after="0" w:line="240" w:lineRule="auto"/>
      </w:pPr>
      <w:r>
        <w:separator/>
      </w:r>
    </w:p>
  </w:endnote>
  <w:endnote w:type="continuationSeparator" w:id="0">
    <w:p w14:paraId="5CAF1B33" w14:textId="77777777" w:rsidR="00886195" w:rsidRDefault="00886195" w:rsidP="007A5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CF120AFA-0730-44CC-9BAD-2B93C19F967C}"/>
    <w:embedBold r:id="rId2" w:fontKey="{36B70B4F-34D0-438E-AD46-7BDDEADD947C}"/>
    <w:embedItalic r:id="rId3" w:fontKey="{8863F6E1-FAFF-4993-9655-912C9AEF3D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49BA152-4F47-4115-AC98-1EB600DC989B}"/>
    <w:embedBold r:id="rId5" w:fontKey="{CBB950E4-56FD-47C9-B303-DCF9155A66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692AE7A-57A4-4992-99FB-696BB0102B8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altName w:val="Montserrat SemiBold"/>
    <w:charset w:val="00"/>
    <w:family w:val="auto"/>
    <w:pitch w:val="variable"/>
    <w:sig w:usb0="2000020F" w:usb1="00000003" w:usb2="00000000" w:usb3="00000000" w:csb0="00000197" w:csb1="00000000"/>
    <w:embedRegular r:id="rId7" w:subsetted="1" w:fontKey="{10A53BB6-DBBA-4276-B674-2DD453CA3996}"/>
    <w:embedBold r:id="rId8" w:subsetted="1" w:fontKey="{6FA3F77C-11E2-4333-BB55-9EC7D899E3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3256160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Hlk528843306" w:displacedByCustomXml="prev"/>
      <w:p w14:paraId="47881A39" w14:textId="77777777" w:rsidR="00A50A8F" w:rsidRDefault="00A50A8F" w:rsidP="007A5EA9">
        <w:pPr>
          <w:pStyle w:val="Footer"/>
        </w:pPr>
        <w:r w:rsidRPr="00822F9F">
          <w:rPr>
            <w:rFonts w:ascii="Montserrat SemiBold" w:hAnsi="Montserrat SemiBold"/>
            <w:b/>
            <w:color w:val="FFFFFF" w:themeColor="background1"/>
          </w:rPr>
          <w:t xml:space="preserve">©SHIFT LEARNING 2018 </w:t>
        </w:r>
        <w:bookmarkEnd w:id="0"/>
        <w:r w:rsidRPr="00822F9F">
          <w:rPr>
            <w:rFonts w:ascii="Montserrat SemiBold" w:hAnsi="Montserrat SemiBold"/>
            <w:b/>
            <w:noProof/>
            <w:color w:val="FFFFFF" w:themeColor="background1"/>
            <w:lang w:eastAsia="en-GB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1546F597" wp14:editId="5E485807">
                  <wp:simplePos x="0" y="0"/>
                  <wp:positionH relativeFrom="page">
                    <wp:posOffset>24130</wp:posOffset>
                  </wp:positionH>
                  <wp:positionV relativeFrom="paragraph">
                    <wp:posOffset>-163975</wp:posOffset>
                  </wp:positionV>
                  <wp:extent cx="10652760" cy="807085"/>
                  <wp:effectExtent l="0" t="0" r="15240" b="12065"/>
                  <wp:wrapNone/>
                  <wp:docPr id="3" name="Rectangle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52760" cy="807085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65EAE6" w14:textId="77777777" w:rsidR="00A50A8F" w:rsidRDefault="00A50A8F" w:rsidP="007A5EA9">
                              <w:pPr>
                                <w:jc w:val="center"/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</w:p>
                            <w:p w14:paraId="18F131AE" w14:textId="77777777" w:rsidR="00A50A8F" w:rsidRDefault="00A50A8F" w:rsidP="007A5EA9">
                              <w:pPr>
                                <w:jc w:val="center"/>
                              </w:pPr>
                              <w:r w:rsidRPr="00364360"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 w:rsidRPr="00364360"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 w:rsidRPr="00364360"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 w:rsidRPr="00364360"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 w:rsidRPr="00364360"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 w:rsidRPr="00364360"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FFFFFF" w:themeColor="background1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</w:r>
                              <w:r>
                                <w:rPr>
                                  <w:rFonts w:ascii="Montserrat SemiBold" w:hAnsi="Montserrat SemiBold"/>
                                  <w:color w:val="515254" w:themeColor="text2"/>
                                </w:rPr>
                                <w:tab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546F597" id="Rectangle 3" o:spid="_x0000_s1026" style="position:absolute;margin-left:1.9pt;margin-top:-12.9pt;width:838.8pt;height:63.55pt;z-index:-2516572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" fillcolor="#36ac9e [3209]" strokecolor="#36ac9e [3209]" strokeweight="2pt">
                  <v:textbox>
                    <w:txbxContent>
                      <w:p w14:paraId="1865EAE6" w14:textId="77777777" w:rsidR="00A50A8F" w:rsidRDefault="00A50A8F" w:rsidP="007A5EA9">
                        <w:pPr>
                          <w:jc w:val="center"/>
                          <w:rPr>
                            <w:rFonts w:ascii="Montserrat SemiBold" w:hAnsi="Montserrat SemiBold"/>
                            <w:color w:val="515254" w:themeColor="text2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</w:p>
                      <w:p w14:paraId="18F131AE" w14:textId="77777777" w:rsidR="00A50A8F" w:rsidRDefault="00A50A8F" w:rsidP="007A5EA9">
                        <w:pPr>
                          <w:jc w:val="center"/>
                        </w:pPr>
                        <w:r w:rsidRPr="00364360"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 w:rsidRPr="00364360"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 w:rsidRPr="00364360"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 w:rsidRPr="00364360"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 w:rsidRPr="00364360"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 w:rsidRPr="00364360"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FFFFFF" w:themeColor="background1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</w:r>
                        <w:r>
                          <w:rPr>
                            <w:rFonts w:ascii="Montserrat SemiBold" w:hAnsi="Montserrat SemiBold"/>
                            <w:color w:val="515254" w:themeColor="text2"/>
                          </w:rPr>
                          <w:tab/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mc:Fallback>
          </mc:AlternateContent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>
          <w:rPr>
            <w:rFonts w:ascii="Montserrat SemiBold" w:hAnsi="Montserrat SemiBold"/>
            <w:b/>
            <w:color w:val="FFFFFF" w:themeColor="background1"/>
          </w:rPr>
          <w:tab/>
        </w:r>
        <w:r w:rsidRPr="007A5EA9">
          <w:rPr>
            <w:rFonts w:ascii="Montserrat SemiBold" w:hAnsi="Montserrat SemiBold"/>
            <w:b/>
            <w:color w:val="FFFFFF" w:themeColor="background1"/>
          </w:rPr>
          <w:fldChar w:fldCharType="begin"/>
        </w:r>
        <w:r w:rsidRPr="007A5EA9">
          <w:rPr>
            <w:rFonts w:ascii="Montserrat SemiBold" w:hAnsi="Montserrat SemiBold"/>
            <w:b/>
            <w:color w:val="FFFFFF" w:themeColor="background1"/>
          </w:rPr>
          <w:instrText xml:space="preserve"> PAGE   \* MERGEFORMAT </w:instrText>
        </w:r>
        <w:r w:rsidRPr="007A5EA9">
          <w:rPr>
            <w:rFonts w:ascii="Montserrat SemiBold" w:hAnsi="Montserrat SemiBold"/>
            <w:b/>
            <w:color w:val="FFFFFF" w:themeColor="background1"/>
          </w:rPr>
          <w:fldChar w:fldCharType="separate"/>
        </w:r>
        <w:r>
          <w:rPr>
            <w:rFonts w:ascii="Montserrat SemiBold" w:hAnsi="Montserrat SemiBold"/>
            <w:b/>
            <w:noProof/>
            <w:color w:val="FFFFFF" w:themeColor="background1"/>
          </w:rPr>
          <w:t>2</w:t>
        </w:r>
        <w:r w:rsidRPr="007A5EA9">
          <w:rPr>
            <w:rFonts w:ascii="Montserrat SemiBold" w:hAnsi="Montserrat SemiBold"/>
            <w:b/>
            <w:noProof/>
            <w:color w:val="FFFFFF" w:themeColor="background1"/>
          </w:rPr>
          <w:fldChar w:fldCharType="end"/>
        </w:r>
      </w:p>
    </w:sdtContent>
  </w:sdt>
  <w:p w14:paraId="4B62E42F" w14:textId="77777777" w:rsidR="00A50A8F" w:rsidRDefault="00A50A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BD183" w14:textId="77777777" w:rsidR="00886195" w:rsidRDefault="00886195" w:rsidP="007A5EA9">
      <w:pPr>
        <w:spacing w:after="0" w:line="240" w:lineRule="auto"/>
      </w:pPr>
      <w:r>
        <w:separator/>
      </w:r>
    </w:p>
  </w:footnote>
  <w:footnote w:type="continuationSeparator" w:id="0">
    <w:p w14:paraId="1151591D" w14:textId="77777777" w:rsidR="00886195" w:rsidRDefault="00886195" w:rsidP="007A5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313B6" w14:textId="77777777" w:rsidR="00A50A8F" w:rsidRDefault="00A50A8F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5DD13D" wp14:editId="5E30E826">
              <wp:simplePos x="0" y="0"/>
              <wp:positionH relativeFrom="column">
                <wp:posOffset>-913765</wp:posOffset>
              </wp:positionH>
              <wp:positionV relativeFrom="paragraph">
                <wp:posOffset>-403370</wp:posOffset>
              </wp:positionV>
              <wp:extent cx="10695008" cy="0"/>
              <wp:effectExtent l="0" t="38100" r="49530" b="381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695008" cy="0"/>
                      </a:xfrm>
                      <a:prstGeom prst="line">
                        <a:avLst/>
                      </a:prstGeom>
                      <a:ln w="7620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CDA93E9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95pt,-31.75pt" to="770.2pt,-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" strokecolor="#515254 [3215]" strokeweight="6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690"/>
    <w:multiLevelType w:val="multilevel"/>
    <w:tmpl w:val="87BCB5C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B269D"/>
    <w:multiLevelType w:val="hybridMultilevel"/>
    <w:tmpl w:val="41BAEBCC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03F920EE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62D8B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642A2B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E4B81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E6C11"/>
    <w:multiLevelType w:val="hybridMultilevel"/>
    <w:tmpl w:val="44EC8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A08CF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7D30D6"/>
    <w:multiLevelType w:val="multilevel"/>
    <w:tmpl w:val="61E0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53E11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1D16EA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6784F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312F9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A4554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D56541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2D200F"/>
    <w:multiLevelType w:val="hybridMultilevel"/>
    <w:tmpl w:val="10A843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B132F6"/>
    <w:multiLevelType w:val="multilevel"/>
    <w:tmpl w:val="D4F2E8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C406EE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704E6A"/>
    <w:multiLevelType w:val="multilevel"/>
    <w:tmpl w:val="61E0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1605E5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201963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003293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D745D"/>
    <w:multiLevelType w:val="multilevel"/>
    <w:tmpl w:val="D4F2E8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FD7BC3"/>
    <w:multiLevelType w:val="multilevel"/>
    <w:tmpl w:val="57DCEFF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F48E3"/>
    <w:multiLevelType w:val="hybridMultilevel"/>
    <w:tmpl w:val="E0D01E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D3A14"/>
    <w:multiLevelType w:val="multilevel"/>
    <w:tmpl w:val="61E0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675E66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6B0054"/>
    <w:multiLevelType w:val="multilevel"/>
    <w:tmpl w:val="7F2E9EF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CF42952"/>
    <w:multiLevelType w:val="hybridMultilevel"/>
    <w:tmpl w:val="C76A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436341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D1689F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AA4F53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F606C9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2A44F6"/>
    <w:multiLevelType w:val="multilevel"/>
    <w:tmpl w:val="61E0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237735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C17891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063849"/>
    <w:multiLevelType w:val="multilevel"/>
    <w:tmpl w:val="61E0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8B4F27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B471A2"/>
    <w:multiLevelType w:val="multilevel"/>
    <w:tmpl w:val="57DCEFF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F5A77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625D1E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FF595D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601A2E"/>
    <w:multiLevelType w:val="hybridMultilevel"/>
    <w:tmpl w:val="FBA44C7E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1C92FAC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800843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1C53A6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BB24DB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E85742"/>
    <w:multiLevelType w:val="hybridMultilevel"/>
    <w:tmpl w:val="9E2A20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815F6F"/>
    <w:multiLevelType w:val="hybridMultilevel"/>
    <w:tmpl w:val="F676B2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6335DD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3278F8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CD60BD8"/>
    <w:multiLevelType w:val="multilevel"/>
    <w:tmpl w:val="D4F2E8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FE15BF"/>
    <w:multiLevelType w:val="hybridMultilevel"/>
    <w:tmpl w:val="D1983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3260FF"/>
    <w:multiLevelType w:val="hybridMultilevel"/>
    <w:tmpl w:val="CF50D2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540E2B"/>
    <w:multiLevelType w:val="multilevel"/>
    <w:tmpl w:val="1CE4B0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BC3923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A77049"/>
    <w:multiLevelType w:val="multilevel"/>
    <w:tmpl w:val="4A9E20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B75466"/>
    <w:multiLevelType w:val="hybridMultilevel"/>
    <w:tmpl w:val="27E6F7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482C68"/>
    <w:multiLevelType w:val="hybridMultilevel"/>
    <w:tmpl w:val="AF4EB8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4C0204"/>
    <w:multiLevelType w:val="multilevel"/>
    <w:tmpl w:val="08446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946696"/>
    <w:multiLevelType w:val="hybridMultilevel"/>
    <w:tmpl w:val="672453D6"/>
    <w:lvl w:ilvl="0" w:tplc="0809000F">
      <w:start w:val="1"/>
      <w:numFmt w:val="decimal"/>
      <w:lvlText w:val="%1."/>
      <w:lvlJc w:val="left"/>
      <w:pPr>
        <w:ind w:left="786" w:hanging="360"/>
      </w:pPr>
    </w:lvl>
    <w:lvl w:ilvl="1" w:tplc="32B8311A">
      <w:start w:val="65"/>
      <w:numFmt w:val="bullet"/>
      <w:lvlText w:val="·"/>
      <w:lvlJc w:val="left"/>
      <w:pPr>
        <w:ind w:left="1530" w:hanging="450"/>
      </w:pPr>
      <w:rPr>
        <w:rFonts w:ascii="Corbel" w:eastAsia="Times New Roman" w:hAnsi="Corbel" w:cs="Arial" w:hint="default"/>
        <w:color w:val="00000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91317FF"/>
    <w:multiLevelType w:val="hybridMultilevel"/>
    <w:tmpl w:val="831C40A8"/>
    <w:lvl w:ilvl="0" w:tplc="08090017">
      <w:start w:val="1"/>
      <w:numFmt w:val="lowerLetter"/>
      <w:lvlText w:val="%1)"/>
      <w:lvlJc w:val="left"/>
      <w:pPr>
        <w:ind w:left="786" w:hanging="360"/>
      </w:pPr>
    </w:lvl>
    <w:lvl w:ilvl="1" w:tplc="32B8311A">
      <w:start w:val="65"/>
      <w:numFmt w:val="bullet"/>
      <w:lvlText w:val="·"/>
      <w:lvlJc w:val="left"/>
      <w:pPr>
        <w:ind w:left="1530" w:hanging="450"/>
      </w:pPr>
      <w:rPr>
        <w:rFonts w:ascii="Corbel" w:eastAsia="Times New Roman" w:hAnsi="Corbel" w:cs="Arial" w:hint="default"/>
        <w:color w:val="00000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613223"/>
    <w:multiLevelType w:val="multilevel"/>
    <w:tmpl w:val="D4F2E8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CB1EF2"/>
    <w:multiLevelType w:val="hybridMultilevel"/>
    <w:tmpl w:val="9B92B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B4723B"/>
    <w:multiLevelType w:val="hybridMultilevel"/>
    <w:tmpl w:val="34761DC8"/>
    <w:lvl w:ilvl="0" w:tplc="04090017">
      <w:start w:val="1"/>
      <w:numFmt w:val="lowerLetter"/>
      <w:lvlText w:val="%1)"/>
      <w:lvlJc w:val="left"/>
      <w:pPr>
        <w:ind w:left="840" w:hanging="360"/>
      </w:pPr>
    </w:lvl>
    <w:lvl w:ilvl="1" w:tplc="04090019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60"/>
  </w:num>
  <w:num w:numId="2">
    <w:abstractNumId w:val="58"/>
  </w:num>
  <w:num w:numId="3">
    <w:abstractNumId w:val="63"/>
  </w:num>
  <w:num w:numId="4">
    <w:abstractNumId w:val="59"/>
  </w:num>
  <w:num w:numId="5">
    <w:abstractNumId w:val="27"/>
  </w:num>
  <w:num w:numId="6">
    <w:abstractNumId w:val="26"/>
  </w:num>
  <w:num w:numId="7">
    <w:abstractNumId w:val="62"/>
  </w:num>
  <w:num w:numId="8">
    <w:abstractNumId w:val="51"/>
  </w:num>
  <w:num w:numId="9">
    <w:abstractNumId w:val="35"/>
  </w:num>
  <w:num w:numId="10">
    <w:abstractNumId w:val="22"/>
  </w:num>
  <w:num w:numId="11">
    <w:abstractNumId w:val="38"/>
  </w:num>
  <w:num w:numId="12">
    <w:abstractNumId w:val="0"/>
  </w:num>
  <w:num w:numId="13">
    <w:abstractNumId w:val="16"/>
  </w:num>
  <w:num w:numId="14">
    <w:abstractNumId w:val="9"/>
  </w:num>
  <w:num w:numId="15">
    <w:abstractNumId w:val="28"/>
  </w:num>
  <w:num w:numId="16">
    <w:abstractNumId w:val="8"/>
  </w:num>
  <w:num w:numId="17">
    <w:abstractNumId w:val="50"/>
  </w:num>
  <w:num w:numId="18">
    <w:abstractNumId w:val="20"/>
  </w:num>
  <w:num w:numId="19">
    <w:abstractNumId w:val="31"/>
  </w:num>
  <w:num w:numId="20">
    <w:abstractNumId w:val="55"/>
  </w:num>
  <w:num w:numId="21">
    <w:abstractNumId w:val="33"/>
  </w:num>
  <w:num w:numId="22">
    <w:abstractNumId w:val="36"/>
  </w:num>
  <w:num w:numId="23">
    <w:abstractNumId w:val="18"/>
  </w:num>
  <w:num w:numId="24">
    <w:abstractNumId w:val="10"/>
  </w:num>
  <w:num w:numId="25">
    <w:abstractNumId w:val="49"/>
  </w:num>
  <w:num w:numId="26">
    <w:abstractNumId w:val="25"/>
  </w:num>
  <w:num w:numId="27">
    <w:abstractNumId w:val="23"/>
  </w:num>
  <w:num w:numId="28">
    <w:abstractNumId w:val="47"/>
  </w:num>
  <w:num w:numId="29">
    <w:abstractNumId w:val="15"/>
  </w:num>
  <w:num w:numId="30">
    <w:abstractNumId w:val="57"/>
  </w:num>
  <w:num w:numId="31">
    <w:abstractNumId w:val="53"/>
  </w:num>
  <w:num w:numId="32">
    <w:abstractNumId w:val="24"/>
  </w:num>
  <w:num w:numId="33">
    <w:abstractNumId w:val="64"/>
  </w:num>
  <w:num w:numId="34">
    <w:abstractNumId w:val="52"/>
  </w:num>
  <w:num w:numId="35">
    <w:abstractNumId w:val="6"/>
  </w:num>
  <w:num w:numId="36">
    <w:abstractNumId w:val="48"/>
  </w:num>
  <w:num w:numId="37">
    <w:abstractNumId w:val="1"/>
  </w:num>
  <w:num w:numId="38">
    <w:abstractNumId w:val="42"/>
  </w:num>
  <w:num w:numId="39">
    <w:abstractNumId w:val="46"/>
  </w:num>
  <w:num w:numId="40">
    <w:abstractNumId w:val="32"/>
  </w:num>
  <w:num w:numId="41">
    <w:abstractNumId w:val="44"/>
  </w:num>
  <w:num w:numId="42">
    <w:abstractNumId w:val="41"/>
  </w:num>
  <w:num w:numId="43">
    <w:abstractNumId w:val="11"/>
  </w:num>
  <w:num w:numId="44">
    <w:abstractNumId w:val="56"/>
  </w:num>
  <w:num w:numId="45">
    <w:abstractNumId w:val="43"/>
  </w:num>
  <w:num w:numId="46">
    <w:abstractNumId w:val="61"/>
  </w:num>
  <w:num w:numId="47">
    <w:abstractNumId w:val="13"/>
  </w:num>
  <w:num w:numId="48">
    <w:abstractNumId w:val="45"/>
  </w:num>
  <w:num w:numId="49">
    <w:abstractNumId w:val="21"/>
  </w:num>
  <w:num w:numId="50">
    <w:abstractNumId w:val="17"/>
  </w:num>
  <w:num w:numId="51">
    <w:abstractNumId w:val="40"/>
  </w:num>
  <w:num w:numId="52">
    <w:abstractNumId w:val="5"/>
  </w:num>
  <w:num w:numId="53">
    <w:abstractNumId w:val="19"/>
  </w:num>
  <w:num w:numId="54">
    <w:abstractNumId w:val="39"/>
  </w:num>
  <w:num w:numId="55">
    <w:abstractNumId w:val="2"/>
  </w:num>
  <w:num w:numId="56">
    <w:abstractNumId w:val="7"/>
  </w:num>
  <w:num w:numId="57">
    <w:abstractNumId w:val="14"/>
  </w:num>
  <w:num w:numId="58">
    <w:abstractNumId w:val="30"/>
  </w:num>
  <w:num w:numId="59">
    <w:abstractNumId w:val="34"/>
  </w:num>
  <w:num w:numId="60">
    <w:abstractNumId w:val="3"/>
  </w:num>
  <w:num w:numId="61">
    <w:abstractNumId w:val="37"/>
  </w:num>
  <w:num w:numId="62">
    <w:abstractNumId w:val="4"/>
  </w:num>
  <w:num w:numId="63">
    <w:abstractNumId w:val="29"/>
  </w:num>
  <w:num w:numId="64">
    <w:abstractNumId w:val="12"/>
  </w:num>
  <w:num w:numId="65">
    <w:abstractNumId w:val="5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S1MDU2NjU1NTA3MTNR0lEKTi0uzszPAykwqQUAzWcHQSwAAAA="/>
  </w:docVars>
  <w:rsids>
    <w:rsidRoot w:val="00C82B91"/>
    <w:rsid w:val="00006E88"/>
    <w:rsid w:val="00014A4A"/>
    <w:rsid w:val="000253C8"/>
    <w:rsid w:val="00027115"/>
    <w:rsid w:val="00035720"/>
    <w:rsid w:val="0004076A"/>
    <w:rsid w:val="00096E35"/>
    <w:rsid w:val="000A3F5D"/>
    <w:rsid w:val="000C53A1"/>
    <w:rsid w:val="000D5134"/>
    <w:rsid w:val="00107F6F"/>
    <w:rsid w:val="00126A10"/>
    <w:rsid w:val="00143756"/>
    <w:rsid w:val="001445F8"/>
    <w:rsid w:val="001464E4"/>
    <w:rsid w:val="001573B0"/>
    <w:rsid w:val="0018142D"/>
    <w:rsid w:val="001B6AC0"/>
    <w:rsid w:val="001C5E7A"/>
    <w:rsid w:val="001E1727"/>
    <w:rsid w:val="00210FCB"/>
    <w:rsid w:val="00226BCE"/>
    <w:rsid w:val="00231299"/>
    <w:rsid w:val="00247C67"/>
    <w:rsid w:val="00253D0D"/>
    <w:rsid w:val="00255F51"/>
    <w:rsid w:val="0026031E"/>
    <w:rsid w:val="002614F0"/>
    <w:rsid w:val="00270A93"/>
    <w:rsid w:val="00274A53"/>
    <w:rsid w:val="002871C3"/>
    <w:rsid w:val="0029616D"/>
    <w:rsid w:val="002A3479"/>
    <w:rsid w:val="002E5ABE"/>
    <w:rsid w:val="002E7734"/>
    <w:rsid w:val="003069EF"/>
    <w:rsid w:val="003115E7"/>
    <w:rsid w:val="003277AA"/>
    <w:rsid w:val="00334A84"/>
    <w:rsid w:val="00335C2D"/>
    <w:rsid w:val="003437D2"/>
    <w:rsid w:val="00351B88"/>
    <w:rsid w:val="00360DEB"/>
    <w:rsid w:val="00374584"/>
    <w:rsid w:val="00391D19"/>
    <w:rsid w:val="003A1E12"/>
    <w:rsid w:val="003B2E51"/>
    <w:rsid w:val="003D4C1C"/>
    <w:rsid w:val="003E5428"/>
    <w:rsid w:val="003F427D"/>
    <w:rsid w:val="00412364"/>
    <w:rsid w:val="00415B90"/>
    <w:rsid w:val="0043072F"/>
    <w:rsid w:val="004547E3"/>
    <w:rsid w:val="00456E91"/>
    <w:rsid w:val="0046151E"/>
    <w:rsid w:val="004831E0"/>
    <w:rsid w:val="00492B40"/>
    <w:rsid w:val="004A7542"/>
    <w:rsid w:val="004B1E1E"/>
    <w:rsid w:val="004C41D2"/>
    <w:rsid w:val="004D26A2"/>
    <w:rsid w:val="004D6F47"/>
    <w:rsid w:val="004F71B2"/>
    <w:rsid w:val="005214C1"/>
    <w:rsid w:val="0052555D"/>
    <w:rsid w:val="00556E12"/>
    <w:rsid w:val="0058493E"/>
    <w:rsid w:val="005B13F4"/>
    <w:rsid w:val="005F17C9"/>
    <w:rsid w:val="00632FF7"/>
    <w:rsid w:val="006403D3"/>
    <w:rsid w:val="00643417"/>
    <w:rsid w:val="00662DD2"/>
    <w:rsid w:val="006C7BAB"/>
    <w:rsid w:val="006D1963"/>
    <w:rsid w:val="006E5BB0"/>
    <w:rsid w:val="006F205A"/>
    <w:rsid w:val="00701D57"/>
    <w:rsid w:val="00705AA8"/>
    <w:rsid w:val="00722521"/>
    <w:rsid w:val="007322F1"/>
    <w:rsid w:val="0075041A"/>
    <w:rsid w:val="007565EF"/>
    <w:rsid w:val="00757587"/>
    <w:rsid w:val="0076539B"/>
    <w:rsid w:val="007658C4"/>
    <w:rsid w:val="00770BEA"/>
    <w:rsid w:val="007A10A8"/>
    <w:rsid w:val="007A5EA9"/>
    <w:rsid w:val="007E6520"/>
    <w:rsid w:val="00810CE1"/>
    <w:rsid w:val="0083478E"/>
    <w:rsid w:val="00850FF8"/>
    <w:rsid w:val="00866CAA"/>
    <w:rsid w:val="00867CE8"/>
    <w:rsid w:val="00883B24"/>
    <w:rsid w:val="00886195"/>
    <w:rsid w:val="008C7E5E"/>
    <w:rsid w:val="008D0F65"/>
    <w:rsid w:val="008E512A"/>
    <w:rsid w:val="008E71E8"/>
    <w:rsid w:val="008F109E"/>
    <w:rsid w:val="0090406A"/>
    <w:rsid w:val="009156E7"/>
    <w:rsid w:val="009879C7"/>
    <w:rsid w:val="009975B9"/>
    <w:rsid w:val="009B2837"/>
    <w:rsid w:val="009C1A01"/>
    <w:rsid w:val="009D6390"/>
    <w:rsid w:val="009F26E5"/>
    <w:rsid w:val="00A16D15"/>
    <w:rsid w:val="00A17756"/>
    <w:rsid w:val="00A376E3"/>
    <w:rsid w:val="00A50A8F"/>
    <w:rsid w:val="00A633F7"/>
    <w:rsid w:val="00A764CE"/>
    <w:rsid w:val="00A86C39"/>
    <w:rsid w:val="00AA32D4"/>
    <w:rsid w:val="00AC4E74"/>
    <w:rsid w:val="00AE11C0"/>
    <w:rsid w:val="00AE63C2"/>
    <w:rsid w:val="00B456D8"/>
    <w:rsid w:val="00B626CB"/>
    <w:rsid w:val="00BC0997"/>
    <w:rsid w:val="00BD6802"/>
    <w:rsid w:val="00BE11B5"/>
    <w:rsid w:val="00C03B56"/>
    <w:rsid w:val="00C10A4F"/>
    <w:rsid w:val="00C2714C"/>
    <w:rsid w:val="00C3028F"/>
    <w:rsid w:val="00C374B5"/>
    <w:rsid w:val="00C51597"/>
    <w:rsid w:val="00C82B91"/>
    <w:rsid w:val="00CA7882"/>
    <w:rsid w:val="00CA7C94"/>
    <w:rsid w:val="00CB1D5B"/>
    <w:rsid w:val="00CD4455"/>
    <w:rsid w:val="00CD6C51"/>
    <w:rsid w:val="00CE44C6"/>
    <w:rsid w:val="00CE6A19"/>
    <w:rsid w:val="00D00F7D"/>
    <w:rsid w:val="00D50822"/>
    <w:rsid w:val="00D57EDE"/>
    <w:rsid w:val="00D927DD"/>
    <w:rsid w:val="00D96D1D"/>
    <w:rsid w:val="00DF2039"/>
    <w:rsid w:val="00E36E2C"/>
    <w:rsid w:val="00E47B64"/>
    <w:rsid w:val="00EA42CF"/>
    <w:rsid w:val="00EB453F"/>
    <w:rsid w:val="00EC2F6D"/>
    <w:rsid w:val="00EC313F"/>
    <w:rsid w:val="00F00C0A"/>
    <w:rsid w:val="00F12AC7"/>
    <w:rsid w:val="00F36D12"/>
    <w:rsid w:val="00FB5943"/>
    <w:rsid w:val="00FC3940"/>
    <w:rsid w:val="00FD5610"/>
    <w:rsid w:val="00FE36EA"/>
    <w:rsid w:val="00FF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F530E"/>
  <w15:docId w15:val="{619066B3-FC5D-4CA6-84AC-2D67D83F6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C304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4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C304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82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C82B9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82B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82B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82B9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2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B91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5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56D8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C2F6D"/>
    <w:rPr>
      <w:rFonts w:asciiTheme="majorHAnsi" w:eastAsiaTheme="majorEastAsia" w:hAnsiTheme="majorHAnsi" w:cstheme="majorBidi"/>
      <w:color w:val="AC3045" w:themeColor="accent1" w:themeShade="BF"/>
      <w:sz w:val="32"/>
      <w:szCs w:val="3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C2F6D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6D"/>
    <w:rPr>
      <w:rFonts w:ascii="Calibri" w:hAnsi="Calibri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4C6"/>
    <w:rPr>
      <w:rFonts w:asciiTheme="majorHAnsi" w:eastAsiaTheme="majorEastAsia" w:hAnsiTheme="majorHAnsi" w:cstheme="majorBidi"/>
      <w:color w:val="AC304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714C"/>
    <w:rPr>
      <w:color w:val="FAA972" w:themeColor="hyperlink"/>
      <w:u w:val="single"/>
    </w:rPr>
  </w:style>
  <w:style w:type="paragraph" w:styleId="Revision">
    <w:name w:val="Revision"/>
    <w:hidden/>
    <w:uiPriority w:val="99"/>
    <w:semiHidden/>
    <w:rsid w:val="000C53A1"/>
    <w:pPr>
      <w:spacing w:after="0" w:line="240" w:lineRule="auto"/>
    </w:pPr>
  </w:style>
  <w:style w:type="paragraph" w:styleId="NoSpacing">
    <w:name w:val="No Spacing"/>
    <w:uiPriority w:val="1"/>
    <w:qFormat/>
    <w:rsid w:val="00D00F7D"/>
    <w:pPr>
      <w:spacing w:after="0" w:line="240" w:lineRule="auto"/>
    </w:pPr>
  </w:style>
  <w:style w:type="character" w:customStyle="1" w:styleId="ListParagraphChar">
    <w:name w:val="List Paragraph Char"/>
    <w:link w:val="ListParagraph"/>
    <w:uiPriority w:val="34"/>
    <w:rsid w:val="003277AA"/>
  </w:style>
  <w:style w:type="character" w:styleId="FollowedHyperlink">
    <w:name w:val="FollowedHyperlink"/>
    <w:basedOn w:val="DefaultParagraphFont"/>
    <w:uiPriority w:val="99"/>
    <w:semiHidden/>
    <w:unhideWhenUsed/>
    <w:rsid w:val="009B2837"/>
    <w:rPr>
      <w:color w:val="00206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5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A9"/>
  </w:style>
  <w:style w:type="paragraph" w:styleId="Footer">
    <w:name w:val="footer"/>
    <w:basedOn w:val="Normal"/>
    <w:link w:val="FooterChar"/>
    <w:uiPriority w:val="99"/>
    <w:unhideWhenUsed/>
    <w:rsid w:val="007A5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A9"/>
  </w:style>
  <w:style w:type="paragraph" w:styleId="NormalWeb">
    <w:name w:val="Normal (Web)"/>
    <w:basedOn w:val="Normal"/>
    <w:uiPriority w:val="99"/>
    <w:unhideWhenUsed/>
    <w:rsid w:val="004D2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8D0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197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2037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Shift Doc 2018">
      <a:dk1>
        <a:sysClr val="windowText" lastClr="000000"/>
      </a:dk1>
      <a:lt1>
        <a:sysClr val="window" lastClr="FFFFFF"/>
      </a:lt1>
      <a:dk2>
        <a:srgbClr val="515254"/>
      </a:dk2>
      <a:lt2>
        <a:srgbClr val="FAA972"/>
      </a:lt2>
      <a:accent1>
        <a:srgbClr val="D0586C"/>
      </a:accent1>
      <a:accent2>
        <a:srgbClr val="98BCCC"/>
      </a:accent2>
      <a:accent3>
        <a:srgbClr val="36385A"/>
      </a:accent3>
      <a:accent4>
        <a:srgbClr val="BB6288"/>
      </a:accent4>
      <a:accent5>
        <a:srgbClr val="BAB0BF"/>
      </a:accent5>
      <a:accent6>
        <a:srgbClr val="36AC9E"/>
      </a:accent6>
      <a:hlink>
        <a:srgbClr val="FAA972"/>
      </a:hlink>
      <a:folHlink>
        <a:srgbClr val="00206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0164C-3710-4D01-A340-25BD8C85E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17</Pages>
  <Words>1900</Words>
  <Characters>10832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Springernature</Company>
  <LinksUpToDate>false</LinksUpToDate>
  <CharactersWithSpaces>12707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Lorien Perry</dc:creator>
  <cp:lastModifiedBy>Ben Au-Yeung</cp:lastModifiedBy>
  <cp:revision>9</cp:revision>
  <cp:lastPrinted>2019-05-07T09:09:00Z</cp:lastPrinted>
  <dcterms:created xsi:type="dcterms:W3CDTF">2021-09-23T07:20:00Z</dcterms:created>
  <dcterms:modified xsi:type="dcterms:W3CDTF">2021-11-19T00:57:00Z</dcterms:modified>
</cp:coreProperties>
</file>